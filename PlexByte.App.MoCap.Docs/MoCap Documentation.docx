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End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EndPr/>
                                  <w:sdtContent>
                                    <w:p w:rsidR="000054AB" w:rsidRPr="00DE68E3" w:rsidRDefault="000054AB">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0054AB" w:rsidRDefault="000054AB">
                                      <w:pPr>
                                        <w:pStyle w:val="NoSpacing"/>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0054AB" w:rsidRDefault="000054AB">
                                      <w:pPr>
                                        <w:pStyle w:val="NoSpacing"/>
                                        <w:spacing w:line="360" w:lineRule="auto"/>
                                        <w:rPr>
                                          <w:color w:val="FFFFFF" w:themeColor="background1"/>
                                        </w:rPr>
                                      </w:pPr>
                                      <w:r>
                                        <w:rPr>
                                          <w:color w:val="FFFFFF" w:themeColor="background1"/>
                                          <w:lang w:val="de-CH"/>
                                        </w:rPr>
                                        <w:t>PlexByte.com</w:t>
                                      </w:r>
                                    </w:p>
                                  </w:sdtContent>
                                </w:sdt>
                                <w:p w:rsidR="000054AB" w:rsidRDefault="000054AB">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4b5e4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054AB" w:rsidRPr="00DE68E3" w:rsidRDefault="000054AB">
                                <w:pPr>
                                  <w:pStyle w:val="KeinLeerraum"/>
                                  <w:rPr>
                                    <w:color w:val="FFFFFF" w:themeColor="background1"/>
                                    <w:sz w:val="44"/>
                                    <w:szCs w:val="44"/>
                                  </w:rPr>
                                </w:pPr>
                                <w:proofErr w:type="spellStart"/>
                                <w:r w:rsidRPr="00DE68E3">
                                  <w:rPr>
                                    <w:color w:val="FFFFFF" w:themeColor="background1"/>
                                    <w:sz w:val="44"/>
                                    <w:szCs w:val="44"/>
                                    <w:lang w:val="de-CH"/>
                                  </w:rPr>
                                  <w:t>Diploma</w:t>
                                </w:r>
                                <w:proofErr w:type="spellEnd"/>
                                <w:r w:rsidRPr="00DE68E3">
                                  <w:rPr>
                                    <w:color w:val="FFFFFF" w:themeColor="background1"/>
                                    <w:sz w:val="44"/>
                                    <w:szCs w:val="44"/>
                                    <w:lang w:val="de-CH"/>
                                  </w:rPr>
                                  <w:t xml:space="preserve"> Thesis (VDA)</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054AB" w:rsidRDefault="000054AB">
                                <w:pPr>
                                  <w:pStyle w:val="KeinLeerraum"/>
                                  <w:spacing w:line="360" w:lineRule="auto"/>
                                  <w:rPr>
                                    <w:color w:val="FFFFFF" w:themeColor="background1"/>
                                  </w:rPr>
                                </w:pPr>
                                <w:r w:rsidRPr="00AB66F9">
                                  <w:rPr>
                                    <w:color w:val="FFFFFF" w:themeColor="background1"/>
                                  </w:rPr>
                                  <w:t>Christian B. Sax;f.ochsn3r@gmail.com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054AB" w:rsidRDefault="000054AB">
                                <w:pPr>
                                  <w:pStyle w:val="KeinLeerraum"/>
                                  <w:spacing w:line="360" w:lineRule="auto"/>
                                  <w:rPr>
                                    <w:color w:val="FFFFFF" w:themeColor="background1"/>
                                  </w:rPr>
                                </w:pPr>
                                <w:r>
                                  <w:rPr>
                                    <w:color w:val="FFFFFF" w:themeColor="background1"/>
                                    <w:lang w:val="de-CH"/>
                                  </w:rPr>
                                  <w:t>PlexByte.com</w:t>
                                </w:r>
                              </w:p>
                            </w:sdtContent>
                          </w:sdt>
                          <w:p w:rsidR="000054AB" w:rsidRDefault="000054AB">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0054AB" w:rsidRDefault="000054AB" w:rsidP="00F97BF9">
                                    <w:pPr>
                                      <w:pStyle w:val="NoSpacing"/>
                                      <w:rPr>
                                        <w:color w:val="FFFFFF" w:themeColor="background1"/>
                                        <w:sz w:val="72"/>
                                        <w:szCs w:val="72"/>
                                      </w:rPr>
                                    </w:pPr>
                                    <w:r>
                                      <w:rPr>
                                        <w:color w:val="FFFFFF" w:themeColor="background1"/>
                                        <w:sz w:val="72"/>
                                        <w:szCs w:val="72"/>
                                        <w:lang w:val="de-CH"/>
                                      </w:rPr>
                                      <w:t>Mobile Communication App</w:t>
                                    </w:r>
                                  </w:p>
                                </w:sdtContent>
                              </w:sdt>
                              <w:p w:rsidR="000054AB" w:rsidRPr="00F97BF9" w:rsidRDefault="000054AB"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054AB" w:rsidRDefault="000054AB"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054AB" w:rsidRPr="00F97BF9" w:rsidRDefault="000054AB" w:rsidP="00F97BF9">
                          <w:pPr>
                            <w:pStyle w:val="KeinLeerraum"/>
                            <w:jc w:val="right"/>
                            <w:rPr>
                              <w:b/>
                              <w:i/>
                              <w:color w:val="FFFFFF" w:themeColor="background1"/>
                              <w:sz w:val="72"/>
                              <w:szCs w:val="72"/>
                            </w:rPr>
                          </w:pPr>
                          <w:proofErr w:type="spellStart"/>
                          <w:r w:rsidRPr="00F97BF9">
                            <w:rPr>
                              <w:b/>
                              <w:i/>
                              <w:color w:val="FFFFFF" w:themeColor="background1"/>
                              <w:sz w:val="72"/>
                              <w:szCs w:val="72"/>
                            </w:rPr>
                            <w:t>MoCap</w:t>
                          </w:r>
                          <w:proofErr w:type="spellEnd"/>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2770857"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665B87">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665B87">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665B87">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665B87">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2770858"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2770859"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341AD5" w:rsidP="000F49C6">
      <w:r w:rsidRPr="00341AD5">
        <w:rPr>
          <w:caps/>
          <w:noProof/>
          <w:lang w:val="de-CH" w:eastAsia="de-CH"/>
        </w:rPr>
        <w:lastRenderedPageBreak/>
        <w:drawing>
          <wp:inline distT="0" distB="0" distL="0" distR="0" wp14:anchorId="42F2E003" wp14:editId="7A88A655">
            <wp:extent cx="5943600" cy="4381107"/>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10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EE2919" w:rsidRDefault="00EE2919" w:rsidP="00EE2919"/>
    <w:p w:rsidR="00BE2359" w:rsidRDefault="00BE2359">
      <w:pPr>
        <w:rPr>
          <w:caps/>
          <w:color w:val="1A495C" w:themeColor="accent1" w:themeShade="7F"/>
          <w:spacing w:val="15"/>
        </w:rPr>
      </w:pPr>
      <w:r>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BE2359" w:rsidRDefault="00BE2359">
      <w:pPr>
        <w:rPr>
          <w:caps/>
          <w:color w:val="1A495C" w:themeColor="accent1" w:themeShade="7F"/>
          <w:spacing w:val="15"/>
        </w:rPr>
      </w:pPr>
      <w:bookmarkStart w:id="17" w:name="_Task"/>
      <w:bookmarkEnd w:id="17"/>
      <w:r>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Default="001654F8" w:rsidP="00362D39"/>
    <w:p w:rsidR="001654F8" w:rsidRDefault="001654F8" w:rsidP="001654F8">
      <w:pPr>
        <w:pStyle w:val="Heading4"/>
      </w:pPr>
      <w:r>
        <w:t>Class Diagram</w:t>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BE2359" w:rsidRDefault="00BE2359">
      <w:pPr>
        <w:rPr>
          <w:caps/>
          <w:color w:val="1A495C" w:themeColor="accent1" w:themeShade="7F"/>
          <w:spacing w:val="15"/>
        </w:rPr>
      </w:pPr>
      <w:bookmarkStart w:id="20" w:name="_Poll"/>
      <w:bookmarkEnd w:id="20"/>
      <w:r>
        <w:lastRenderedPageBreak/>
        <w:br w:type="page"/>
      </w:r>
    </w:p>
    <w:p w:rsidR="00EE2919" w:rsidRDefault="00EE2919" w:rsidP="00EE2919">
      <w:pPr>
        <w:pStyle w:val="Heading3"/>
      </w:pPr>
      <w:bookmarkStart w:id="21" w:name="_Toc438507329"/>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Default="00F305B0" w:rsidP="00F305B0">
      <w:pPr>
        <w:pStyle w:val="Heading4"/>
      </w:pPr>
      <w:r>
        <w:t>Class Diagram</w:t>
      </w:r>
    </w:p>
    <w:p w:rsidR="00F305B0" w:rsidRPr="00EB0E07" w:rsidRDefault="00F305B0" w:rsidP="00F305B0"/>
    <w:p w:rsidR="00F305B0" w:rsidRDefault="00F305B0" w:rsidP="00F305B0">
      <w:pPr>
        <w:pStyle w:val="Heading4"/>
      </w:pPr>
      <w:r>
        <w:lastRenderedPageBreak/>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Pr="00971DB0" w:rsidRDefault="00971DB0" w:rsidP="00971DB0"/>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EE2919" w:rsidRDefault="00EE2919" w:rsidP="00EE2919">
      <w:pPr>
        <w:pStyle w:val="Heading4"/>
      </w:pPr>
      <w:r>
        <w:t>Balance</w:t>
      </w:r>
    </w:p>
    <w:p w:rsidR="0040306B" w:rsidRPr="00B5277D" w:rsidRDefault="0040306B" w:rsidP="0040306B">
      <w:pPr>
        <w:pStyle w:val="Heading5"/>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F49C6">
      <w:pPr>
        <w:pStyle w:val="Heading5"/>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4C1EEC">
      <w:pPr>
        <w:pStyle w:val="Heading5"/>
      </w:pPr>
      <w:r>
        <w:t>Overview</w:t>
      </w:r>
    </w:p>
    <w:p w:rsidR="000F49C6" w:rsidRDefault="00341AD5" w:rsidP="000F49C6">
      <w:r w:rsidRPr="00341AD5">
        <w:rPr>
          <w:noProof/>
          <w:lang w:val="de-CH" w:eastAsia="de-CH"/>
        </w:rPr>
        <w:drawing>
          <wp:inline distT="0" distB="0" distL="0" distR="0" wp14:anchorId="2BF9B158" wp14:editId="251556E3">
            <wp:extent cx="5943600" cy="338415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84155"/>
                    </a:xfrm>
                    <a:prstGeom prst="rect">
                      <a:avLst/>
                    </a:prstGeom>
                    <a:noFill/>
                    <a:ln>
                      <a:noFill/>
                    </a:ln>
                  </pic:spPr>
                </pic:pic>
              </a:graphicData>
            </a:graphic>
          </wp:inline>
        </w:drawing>
      </w:r>
    </w:p>
    <w:p w:rsidR="000F49C6" w:rsidRDefault="00341AD5" w:rsidP="000F49C6">
      <w:pPr>
        <w:pStyle w:val="Heading6"/>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6"/>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F49C6">
      <w:pPr>
        <w:pStyle w:val="Heading6"/>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t>Additionally to the owner of a task the creator of it and the creator of the project can also edit the file.</w:t>
      </w:r>
    </w:p>
    <w:p w:rsidR="0073235C" w:rsidRDefault="0073235C" w:rsidP="0073235C"/>
    <w:p w:rsidR="00BE2359" w:rsidRDefault="00BE2359">
      <w:pPr>
        <w:rPr>
          <w:caps/>
          <w:spacing w:val="15"/>
        </w:rPr>
      </w:pPr>
      <w:bookmarkStart w:id="26" w:name="_Admin"/>
      <w:bookmarkEnd w:id="26"/>
      <w:r>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w:t>
      </w:r>
      <w:bookmarkStart w:id="33" w:name="_GoBack"/>
      <w:bookmarkEnd w:id="33"/>
      <w:r>
        <w:t>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EE2919">
      <w:pPr>
        <w:pStyle w:val="Heading5"/>
      </w:pPr>
      <w:r>
        <w:t>Views</w:t>
      </w:r>
    </w:p>
    <w:p w:rsidR="00EE2919" w:rsidRDefault="00EE2919" w:rsidP="00EE2919"/>
    <w:p w:rsidR="00EE2919" w:rsidRDefault="00EE2919" w:rsidP="00EE2919">
      <w:pPr>
        <w:pStyle w:val="Heading5"/>
      </w:pPr>
      <w:r>
        <w:t>Triggers</w:t>
      </w:r>
    </w:p>
    <w:p w:rsidR="00EE2919" w:rsidRDefault="00EE2919" w:rsidP="00EE2919"/>
    <w:p w:rsidR="00BE2359" w:rsidRDefault="00BE2359">
      <w:pPr>
        <w:rPr>
          <w:caps/>
          <w:spacing w:val="15"/>
        </w:rPr>
      </w:pPr>
      <w:r>
        <w:br w:type="page"/>
      </w:r>
    </w:p>
    <w:p w:rsidR="00EE2919" w:rsidRDefault="00EE2919" w:rsidP="00EE2919">
      <w:pPr>
        <w:pStyle w:val="Heading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Heading3"/>
      </w:pPr>
      <w:bookmarkStart w:id="35" w:name="_Toc438507339"/>
      <w:r>
        <w:t>Functions</w:t>
      </w:r>
      <w:bookmarkEnd w:id="35"/>
    </w:p>
    <w:p w:rsidR="00EE2919" w:rsidRDefault="00EE2919" w:rsidP="00EE2919"/>
    <w:p w:rsidR="00EE2919" w:rsidRDefault="00EE2919" w:rsidP="00EE2919">
      <w:pPr>
        <w:pStyle w:val="Heading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Heading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Heading2"/>
      </w:pPr>
      <w:bookmarkStart w:id="39" w:name="_Toc438507342"/>
      <w:r>
        <w:lastRenderedPageBreak/>
        <w:t>Logging Components</w:t>
      </w:r>
      <w:bookmarkEnd w:id="39"/>
    </w:p>
    <w:p w:rsidR="00A451D3" w:rsidRDefault="00A451D3"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2"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3"/>
      <w:headerReference w:type="default" r:id="rId34"/>
      <w:footerReference w:type="even" r:id="rId35"/>
      <w:footerReference w:type="default" r:id="rId36"/>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B87" w:rsidRDefault="00665B87">
      <w:pPr>
        <w:spacing w:after="0" w:line="240" w:lineRule="auto"/>
      </w:pPr>
      <w:r>
        <w:separator/>
      </w:r>
    </w:p>
  </w:endnote>
  <w:endnote w:type="continuationSeparator" w:id="0">
    <w:p w:rsidR="00665B87" w:rsidRDefault="0066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4AB" w:rsidRDefault="000054AB">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DA3B7C">
                                <w:rPr>
                                  <w:b/>
                                  <w:bCs/>
                                  <w:noProof/>
                                  <w:color w:val="A6A6A6" w:themeColor="background1" w:themeShade="A6"/>
                                  <w:sz w:val="16"/>
                                  <w:szCs w:val="16"/>
                                </w:rPr>
                                <w:t>52</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DA3B7C">
                                <w:rPr>
                                  <w:b/>
                                  <w:bCs/>
                                  <w:noProof/>
                                  <w:color w:val="A6A6A6" w:themeColor="background1" w:themeShade="A6"/>
                                  <w:sz w:val="16"/>
                                  <w:szCs w:val="16"/>
                                </w:rPr>
                                <w:t>54</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End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DA3B7C">
                          <w:rPr>
                            <w:b/>
                            <w:bCs/>
                            <w:noProof/>
                            <w:color w:val="A6A6A6" w:themeColor="background1" w:themeShade="A6"/>
                            <w:sz w:val="16"/>
                            <w:szCs w:val="16"/>
                          </w:rPr>
                          <w:t>52</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DA3B7C">
                          <w:rPr>
                            <w:b/>
                            <w:bCs/>
                            <w:noProof/>
                            <w:color w:val="A6A6A6" w:themeColor="background1" w:themeShade="A6"/>
                            <w:sz w:val="16"/>
                            <w:szCs w:val="16"/>
                          </w:rPr>
                          <w:t>54</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EndPr/>
                      <w:sdtContent>
                        <w:r w:rsidRPr="00C77054">
                          <w:rPr>
                            <w:color w:val="A6A6A6" w:themeColor="background1" w:themeShade="A6"/>
                            <w:sz w:val="16"/>
                            <w:szCs w:val="16"/>
                          </w:rPr>
                          <w:t>Mobile Communication App</w:t>
                        </w:r>
                      </w:sdtContent>
                    </w:sdt>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054AB" w:rsidRDefault="00005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4AB" w:rsidRDefault="000054AB">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C77054" w:rsidRDefault="00665B87"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054AB" w:rsidRPr="00C77054">
                                <w:rPr>
                                  <w:color w:val="A6A6A6" w:themeColor="background1" w:themeShade="A6"/>
                                  <w:sz w:val="16"/>
                                  <w:szCs w:val="16"/>
                                </w:rPr>
                                <w:t>Mobile Communication App</w:t>
                              </w:r>
                            </w:sdtContent>
                          </w:sdt>
                          <w:r w:rsidR="000054AB" w:rsidRPr="00C77054">
                            <w:rPr>
                              <w:color w:val="A6A6A6" w:themeColor="background1" w:themeShade="A6"/>
                              <w:sz w:val="16"/>
                              <w:szCs w:val="16"/>
                            </w:rPr>
                            <w:tab/>
                          </w:r>
                          <w:r w:rsidR="000054AB" w:rsidRPr="00C77054">
                            <w:rPr>
                              <w:color w:val="A6A6A6" w:themeColor="background1" w:themeShade="A6"/>
                              <w:sz w:val="16"/>
                              <w:szCs w:val="16"/>
                            </w:rPr>
                            <w:tab/>
                            <w:t xml:space="preserve">Page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PAGE </w:instrText>
                          </w:r>
                          <w:r w:rsidR="000054AB" w:rsidRPr="00C77054">
                            <w:rPr>
                              <w:b/>
                              <w:bCs/>
                              <w:color w:val="A6A6A6" w:themeColor="background1" w:themeShade="A6"/>
                              <w:sz w:val="16"/>
                              <w:szCs w:val="16"/>
                            </w:rPr>
                            <w:fldChar w:fldCharType="separate"/>
                          </w:r>
                          <w:r w:rsidR="00DA3B7C">
                            <w:rPr>
                              <w:b/>
                              <w:bCs/>
                              <w:noProof/>
                              <w:color w:val="A6A6A6" w:themeColor="background1" w:themeShade="A6"/>
                              <w:sz w:val="16"/>
                              <w:szCs w:val="16"/>
                            </w:rPr>
                            <w:t>53</w:t>
                          </w:r>
                          <w:r w:rsidR="000054AB" w:rsidRPr="00C77054">
                            <w:rPr>
                              <w:b/>
                              <w:bCs/>
                              <w:color w:val="A6A6A6" w:themeColor="background1" w:themeShade="A6"/>
                              <w:sz w:val="16"/>
                              <w:szCs w:val="16"/>
                            </w:rPr>
                            <w:fldChar w:fldCharType="end"/>
                          </w:r>
                          <w:r w:rsidR="000054AB" w:rsidRPr="00C77054">
                            <w:rPr>
                              <w:color w:val="A6A6A6" w:themeColor="background1" w:themeShade="A6"/>
                              <w:sz w:val="16"/>
                              <w:szCs w:val="16"/>
                            </w:rPr>
                            <w:t xml:space="preserve"> /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NUMPAGES  </w:instrText>
                          </w:r>
                          <w:r w:rsidR="000054AB" w:rsidRPr="00C77054">
                            <w:rPr>
                              <w:b/>
                              <w:bCs/>
                              <w:color w:val="A6A6A6" w:themeColor="background1" w:themeShade="A6"/>
                              <w:sz w:val="16"/>
                              <w:szCs w:val="16"/>
                            </w:rPr>
                            <w:fldChar w:fldCharType="separate"/>
                          </w:r>
                          <w:r w:rsidR="00DA3B7C">
                            <w:rPr>
                              <w:b/>
                              <w:bCs/>
                              <w:noProof/>
                              <w:color w:val="A6A6A6" w:themeColor="background1" w:themeShade="A6"/>
                              <w:sz w:val="16"/>
                              <w:szCs w:val="16"/>
                            </w:rPr>
                            <w:t>54</w:t>
                          </w:r>
                          <w:r w:rsidR="000054AB" w:rsidRPr="00C77054">
                            <w:rPr>
                              <w:b/>
                              <w:bCs/>
                              <w:color w:val="A6A6A6" w:themeColor="background1" w:themeShade="A6"/>
                              <w:sz w:val="16"/>
                              <w:szCs w:val="16"/>
                            </w:rPr>
                            <w:fldChar w:fldCharType="end"/>
                          </w:r>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DA3B7C">
                            <w:rPr>
                              <w:noProof/>
                              <w:color w:val="A6A6A6" w:themeColor="background1" w:themeShade="A6"/>
                              <w:sz w:val="16"/>
                              <w:szCs w:val="16"/>
                            </w:rPr>
                            <w:t>12/t/jjjj 1:10:00 AM</w:t>
                          </w:r>
                          <w:r w:rsidRPr="00C77054">
                            <w:rPr>
                              <w:noProof/>
                              <w:color w:val="A6A6A6" w:themeColor="background1" w:themeShade="A6"/>
                              <w:sz w:val="16"/>
                              <w:szCs w:val="16"/>
                            </w:rPr>
                            <w:fldChar w:fldCharType="end"/>
                          </w:r>
                        </w:p>
                        <w:p w:rsidR="000054AB" w:rsidRDefault="000054AB">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054AB" w:rsidRPr="00C77054" w:rsidRDefault="00665B87"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EndPr/>
                      <w:sdtContent>
                        <w:r w:rsidR="000054AB" w:rsidRPr="00C77054">
                          <w:rPr>
                            <w:color w:val="A6A6A6" w:themeColor="background1" w:themeShade="A6"/>
                            <w:sz w:val="16"/>
                            <w:szCs w:val="16"/>
                          </w:rPr>
                          <w:t>Mobile Communication App</w:t>
                        </w:r>
                      </w:sdtContent>
                    </w:sdt>
                    <w:r w:rsidR="000054AB" w:rsidRPr="00C77054">
                      <w:rPr>
                        <w:color w:val="A6A6A6" w:themeColor="background1" w:themeShade="A6"/>
                        <w:sz w:val="16"/>
                        <w:szCs w:val="16"/>
                      </w:rPr>
                      <w:tab/>
                    </w:r>
                    <w:r w:rsidR="000054AB" w:rsidRPr="00C77054">
                      <w:rPr>
                        <w:color w:val="A6A6A6" w:themeColor="background1" w:themeShade="A6"/>
                        <w:sz w:val="16"/>
                        <w:szCs w:val="16"/>
                      </w:rPr>
                      <w:tab/>
                      <w:t xml:space="preserve">Page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PAGE </w:instrText>
                    </w:r>
                    <w:r w:rsidR="000054AB" w:rsidRPr="00C77054">
                      <w:rPr>
                        <w:b/>
                        <w:bCs/>
                        <w:color w:val="A6A6A6" w:themeColor="background1" w:themeShade="A6"/>
                        <w:sz w:val="16"/>
                        <w:szCs w:val="16"/>
                      </w:rPr>
                      <w:fldChar w:fldCharType="separate"/>
                    </w:r>
                    <w:r w:rsidR="00DA3B7C">
                      <w:rPr>
                        <w:b/>
                        <w:bCs/>
                        <w:noProof/>
                        <w:color w:val="A6A6A6" w:themeColor="background1" w:themeShade="A6"/>
                        <w:sz w:val="16"/>
                        <w:szCs w:val="16"/>
                      </w:rPr>
                      <w:t>53</w:t>
                    </w:r>
                    <w:r w:rsidR="000054AB" w:rsidRPr="00C77054">
                      <w:rPr>
                        <w:b/>
                        <w:bCs/>
                        <w:color w:val="A6A6A6" w:themeColor="background1" w:themeShade="A6"/>
                        <w:sz w:val="16"/>
                        <w:szCs w:val="16"/>
                      </w:rPr>
                      <w:fldChar w:fldCharType="end"/>
                    </w:r>
                    <w:r w:rsidR="000054AB" w:rsidRPr="00C77054">
                      <w:rPr>
                        <w:color w:val="A6A6A6" w:themeColor="background1" w:themeShade="A6"/>
                        <w:sz w:val="16"/>
                        <w:szCs w:val="16"/>
                      </w:rPr>
                      <w:t xml:space="preserve"> / </w:t>
                    </w:r>
                    <w:r w:rsidR="000054AB" w:rsidRPr="00C77054">
                      <w:rPr>
                        <w:b/>
                        <w:bCs/>
                        <w:color w:val="A6A6A6" w:themeColor="background1" w:themeShade="A6"/>
                        <w:sz w:val="16"/>
                        <w:szCs w:val="16"/>
                      </w:rPr>
                      <w:fldChar w:fldCharType="begin"/>
                    </w:r>
                    <w:r w:rsidR="000054AB" w:rsidRPr="00C77054">
                      <w:rPr>
                        <w:b/>
                        <w:bCs/>
                        <w:color w:val="A6A6A6" w:themeColor="background1" w:themeShade="A6"/>
                        <w:sz w:val="16"/>
                        <w:szCs w:val="16"/>
                      </w:rPr>
                      <w:instrText xml:space="preserve"> NUMPAGES  </w:instrText>
                    </w:r>
                    <w:r w:rsidR="000054AB" w:rsidRPr="00C77054">
                      <w:rPr>
                        <w:b/>
                        <w:bCs/>
                        <w:color w:val="A6A6A6" w:themeColor="background1" w:themeShade="A6"/>
                        <w:sz w:val="16"/>
                        <w:szCs w:val="16"/>
                      </w:rPr>
                      <w:fldChar w:fldCharType="separate"/>
                    </w:r>
                    <w:r w:rsidR="00DA3B7C">
                      <w:rPr>
                        <w:b/>
                        <w:bCs/>
                        <w:noProof/>
                        <w:color w:val="A6A6A6" w:themeColor="background1" w:themeShade="A6"/>
                        <w:sz w:val="16"/>
                        <w:szCs w:val="16"/>
                      </w:rPr>
                      <w:t>54</w:t>
                    </w:r>
                    <w:r w:rsidR="000054AB" w:rsidRPr="00C77054">
                      <w:rPr>
                        <w:b/>
                        <w:bCs/>
                        <w:color w:val="A6A6A6" w:themeColor="background1" w:themeShade="A6"/>
                        <w:sz w:val="16"/>
                        <w:szCs w:val="16"/>
                      </w:rPr>
                      <w:fldChar w:fldCharType="end"/>
                    </w:r>
                  </w:p>
                  <w:p w:rsidR="000054AB" w:rsidRPr="00C77054" w:rsidRDefault="000054AB"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sidR="00DA3B7C">
                      <w:rPr>
                        <w:noProof/>
                        <w:color w:val="A6A6A6" w:themeColor="background1" w:themeShade="A6"/>
                        <w:sz w:val="16"/>
                        <w:szCs w:val="16"/>
                      </w:rPr>
                      <w:t>12/t/jjjj 1:10:00 AM</w:t>
                    </w:r>
                    <w:r w:rsidRPr="00C77054">
                      <w:rPr>
                        <w:noProof/>
                        <w:color w:val="A6A6A6" w:themeColor="background1" w:themeShade="A6"/>
                        <w:sz w:val="16"/>
                        <w:szCs w:val="16"/>
                      </w:rPr>
                      <w:fldChar w:fldCharType="end"/>
                    </w:r>
                  </w:p>
                  <w:p w:rsidR="000054AB" w:rsidRDefault="000054AB">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B87" w:rsidRDefault="00665B87">
      <w:pPr>
        <w:spacing w:after="0" w:line="240" w:lineRule="auto"/>
      </w:pPr>
      <w:r>
        <w:separator/>
      </w:r>
    </w:p>
  </w:footnote>
  <w:footnote w:type="continuationSeparator" w:id="0">
    <w:p w:rsidR="00665B87" w:rsidRDefault="00665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4AB" w:rsidRDefault="000054AB">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F736CD" w:rsidRDefault="000054AB"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F736CD">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DA3B7C" w:rsidRPr="00DA3B7C">
                            <w:rPr>
                              <w:b/>
                              <w:bCs/>
                              <w:noProof/>
                              <w:color w:val="A6A6A6" w:themeColor="background1" w:themeShade="A6"/>
                              <w:sz w:val="16"/>
                              <w:szCs w:val="16"/>
                            </w:rPr>
                            <w:t>License addendum</w:t>
                          </w:r>
                          <w:r w:rsidRPr="00C77054">
                            <w:rPr>
                              <w:color w:val="A6A6A6" w:themeColor="background1" w:themeShade="A6"/>
                              <w:sz w:val="16"/>
                              <w:szCs w:val="16"/>
                              <w:lang w:val="de-CH"/>
                            </w:rPr>
                            <w:fldChar w:fldCharType="end"/>
                          </w:r>
                          <w:r w:rsidRPr="00F736CD">
                            <w:rPr>
                              <w:color w:val="A6A6A6" w:themeColor="background1" w:themeShade="A6"/>
                              <w:sz w:val="16"/>
                              <w:szCs w:val="16"/>
                            </w:rPr>
                            <w:tab/>
                          </w:r>
                        </w:p>
                        <w:p w:rsidR="000054AB" w:rsidRPr="00F736CD" w:rsidRDefault="000054AB" w:rsidP="00FD5054">
                          <w:pPr>
                            <w:tabs>
                              <w:tab w:val="right" w:pos="9072"/>
                            </w:tabs>
                            <w:spacing w:after="0" w:line="240" w:lineRule="auto"/>
                            <w:rPr>
                              <w:color w:val="A6A6A6" w:themeColor="background1" w:themeShade="A6"/>
                              <w:sz w:val="16"/>
                              <w:szCs w:val="16"/>
                            </w:rPr>
                          </w:pPr>
                          <w:r w:rsidRPr="00F736CD">
                            <w:rPr>
                              <w:color w:val="A6A6A6" w:themeColor="background1" w:themeShade="A6"/>
                              <w:sz w:val="16"/>
                              <w:szCs w:val="16"/>
                            </w:rPr>
                            <w:tab/>
                          </w:r>
                          <w:r w:rsidRPr="00C77054">
                            <w:rPr>
                              <w:color w:val="A6A6A6" w:themeColor="background1" w:themeShade="A6"/>
                              <w:sz w:val="16"/>
                              <w:szCs w:val="16"/>
                              <w:lang w:val="de-CH"/>
                            </w:rPr>
                            <w:fldChar w:fldCharType="begin"/>
                          </w:r>
                          <w:r w:rsidRPr="00F736CD">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DA3B7C" w:rsidRPr="00DA3B7C">
                            <w:rPr>
                              <w:b/>
                              <w:bCs/>
                              <w:noProof/>
                              <w:color w:val="A6A6A6" w:themeColor="background1" w:themeShade="A6"/>
                              <w:sz w:val="16"/>
                              <w:szCs w:val="16"/>
                            </w:rPr>
                            <w:t>Object Code</w:t>
                          </w:r>
                          <w:r w:rsidR="00DA3B7C">
                            <w:rPr>
                              <w:noProof/>
                              <w:color w:val="A6A6A6" w:themeColor="background1" w:themeShade="A6"/>
                              <w:sz w:val="16"/>
                              <w:szCs w:val="16"/>
                            </w:rPr>
                            <w:t xml:space="preserve"> Incorporating Material from Library Header Files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054AB" w:rsidRPr="00F736CD" w:rsidRDefault="000054AB"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F736CD">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DA3B7C" w:rsidRPr="00DA3B7C">
                      <w:rPr>
                        <w:b/>
                        <w:bCs/>
                        <w:noProof/>
                        <w:color w:val="A6A6A6" w:themeColor="background1" w:themeShade="A6"/>
                        <w:sz w:val="16"/>
                        <w:szCs w:val="16"/>
                      </w:rPr>
                      <w:t>License addendum</w:t>
                    </w:r>
                    <w:r w:rsidRPr="00C77054">
                      <w:rPr>
                        <w:color w:val="A6A6A6" w:themeColor="background1" w:themeShade="A6"/>
                        <w:sz w:val="16"/>
                        <w:szCs w:val="16"/>
                        <w:lang w:val="de-CH"/>
                      </w:rPr>
                      <w:fldChar w:fldCharType="end"/>
                    </w:r>
                    <w:r w:rsidRPr="00F736CD">
                      <w:rPr>
                        <w:color w:val="A6A6A6" w:themeColor="background1" w:themeShade="A6"/>
                        <w:sz w:val="16"/>
                        <w:szCs w:val="16"/>
                      </w:rPr>
                      <w:tab/>
                    </w:r>
                  </w:p>
                  <w:p w:rsidR="000054AB" w:rsidRPr="00F736CD" w:rsidRDefault="000054AB" w:rsidP="00FD5054">
                    <w:pPr>
                      <w:tabs>
                        <w:tab w:val="right" w:pos="9072"/>
                      </w:tabs>
                      <w:spacing w:after="0" w:line="240" w:lineRule="auto"/>
                      <w:rPr>
                        <w:color w:val="A6A6A6" w:themeColor="background1" w:themeShade="A6"/>
                        <w:sz w:val="16"/>
                        <w:szCs w:val="16"/>
                      </w:rPr>
                    </w:pPr>
                    <w:r w:rsidRPr="00F736CD">
                      <w:rPr>
                        <w:color w:val="A6A6A6" w:themeColor="background1" w:themeShade="A6"/>
                        <w:sz w:val="16"/>
                        <w:szCs w:val="16"/>
                      </w:rPr>
                      <w:tab/>
                    </w:r>
                    <w:r w:rsidRPr="00C77054">
                      <w:rPr>
                        <w:color w:val="A6A6A6" w:themeColor="background1" w:themeShade="A6"/>
                        <w:sz w:val="16"/>
                        <w:szCs w:val="16"/>
                        <w:lang w:val="de-CH"/>
                      </w:rPr>
                      <w:fldChar w:fldCharType="begin"/>
                    </w:r>
                    <w:r w:rsidRPr="00F736CD">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DA3B7C" w:rsidRPr="00DA3B7C">
                      <w:rPr>
                        <w:b/>
                        <w:bCs/>
                        <w:noProof/>
                        <w:color w:val="A6A6A6" w:themeColor="background1" w:themeShade="A6"/>
                        <w:sz w:val="16"/>
                        <w:szCs w:val="16"/>
                      </w:rPr>
                      <w:t>Object Code</w:t>
                    </w:r>
                    <w:r w:rsidR="00DA3B7C">
                      <w:rPr>
                        <w:noProof/>
                        <w:color w:val="A6A6A6" w:themeColor="background1" w:themeShade="A6"/>
                        <w:sz w:val="16"/>
                        <w:szCs w:val="16"/>
                      </w:rPr>
                      <w:t xml:space="preserve"> Incorporating Material from Library Header Files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054AB" w:rsidRDefault="000054AB">
                          <w:pPr>
                            <w:spacing w:after="0" w:line="240" w:lineRule="auto"/>
                            <w:jc w:val="right"/>
                            <w:rPr>
                              <w:color w:val="FFFFFF" w:themeColor="background1"/>
                            </w:rPr>
                          </w:pPr>
                          <w:r>
                            <w:fldChar w:fldCharType="begin"/>
                          </w:r>
                          <w:r>
                            <w:instrText xml:space="preserve"> PAGE   \* MERGEFORMAT </w:instrText>
                          </w:r>
                          <w:r>
                            <w:fldChar w:fldCharType="separate"/>
                          </w:r>
                          <w:r w:rsidR="00DA3B7C" w:rsidRPr="00DA3B7C">
                            <w:rPr>
                              <w:noProof/>
                              <w:color w:val="FFFFFF" w:themeColor="background1"/>
                            </w:rPr>
                            <w:t>52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054AB" w:rsidRDefault="000054AB">
                    <w:pPr>
                      <w:spacing w:after="0" w:line="240" w:lineRule="auto"/>
                      <w:jc w:val="right"/>
                      <w:rPr>
                        <w:color w:val="FFFFFF" w:themeColor="background1"/>
                      </w:rPr>
                    </w:pPr>
                    <w:r>
                      <w:fldChar w:fldCharType="begin"/>
                    </w:r>
                    <w:r>
                      <w:instrText xml:space="preserve"> PAGE   \* MERGEFORMAT </w:instrText>
                    </w:r>
                    <w:r>
                      <w:fldChar w:fldCharType="separate"/>
                    </w:r>
                    <w:r w:rsidR="00DA3B7C" w:rsidRPr="00DA3B7C">
                      <w:rPr>
                        <w:noProof/>
                        <w:color w:val="FFFFFF" w:themeColor="background1"/>
                      </w:rPr>
                      <w:t>52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4AB" w:rsidRDefault="000054AB">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4AB" w:rsidRPr="00F736CD" w:rsidRDefault="000054A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F736CD">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F736CD">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054AB" w:rsidRPr="00F736CD" w:rsidRDefault="000054A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DA3B7C" w:rsidRPr="00DA3B7C">
                            <w:rPr>
                              <w:b/>
                              <w:bCs/>
                              <w:noProof/>
                              <w:color w:val="A6A6A6" w:themeColor="background1" w:themeShade="A6"/>
                              <w:sz w:val="16"/>
                              <w:szCs w:val="16"/>
                            </w:rPr>
                            <w:t>Combined Libraries</w:t>
                          </w:r>
                          <w:r w:rsidR="00DA3B7C">
                            <w:rPr>
                              <w:noProof/>
                              <w:color w:val="A6A6A6" w:themeColor="background1" w:themeShade="A6"/>
                              <w:sz w:val="16"/>
                              <w:szCs w:val="16"/>
                            </w:rPr>
                            <w:t>.</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054AB" w:rsidRPr="00F736CD" w:rsidRDefault="000054A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F736CD">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F736CD">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DA3B7C">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0054AB" w:rsidRPr="00F736CD" w:rsidRDefault="000054AB"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F736CD">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DA3B7C" w:rsidRPr="00DA3B7C">
                      <w:rPr>
                        <w:b/>
                        <w:bCs/>
                        <w:noProof/>
                        <w:color w:val="A6A6A6" w:themeColor="background1" w:themeShade="A6"/>
                        <w:sz w:val="16"/>
                        <w:szCs w:val="16"/>
                      </w:rPr>
                      <w:t>Combined Libraries</w:t>
                    </w:r>
                    <w:r w:rsidR="00DA3B7C">
                      <w:rPr>
                        <w:noProof/>
                        <w:color w:val="A6A6A6" w:themeColor="background1" w:themeShade="A6"/>
                        <w:sz w:val="16"/>
                        <w:szCs w:val="16"/>
                      </w:rPr>
                      <w:t>.</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054AB" w:rsidRDefault="000054AB">
                          <w:pPr>
                            <w:spacing w:after="0" w:line="240" w:lineRule="auto"/>
                            <w:rPr>
                              <w:color w:val="FFFFFF" w:themeColor="background1"/>
                            </w:rPr>
                          </w:pPr>
                          <w:r>
                            <w:fldChar w:fldCharType="begin"/>
                          </w:r>
                          <w:r>
                            <w:instrText xml:space="preserve"> PAGE   \* MERGEFORMAT </w:instrText>
                          </w:r>
                          <w:r>
                            <w:fldChar w:fldCharType="separate"/>
                          </w:r>
                          <w:r w:rsidR="00DA3B7C" w:rsidRPr="00DA3B7C">
                            <w:rPr>
                              <w:noProof/>
                              <w:color w:val="FFFFFF" w:themeColor="background1"/>
                            </w:rPr>
                            <w:t>53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054AB" w:rsidRDefault="000054AB">
                    <w:pPr>
                      <w:spacing w:after="0" w:line="240" w:lineRule="auto"/>
                      <w:rPr>
                        <w:color w:val="FFFFFF" w:themeColor="background1"/>
                      </w:rPr>
                    </w:pPr>
                    <w:r>
                      <w:fldChar w:fldCharType="begin"/>
                    </w:r>
                    <w:r>
                      <w:instrText xml:space="preserve"> PAGE   \* MERGEFORMAT </w:instrText>
                    </w:r>
                    <w:r>
                      <w:fldChar w:fldCharType="separate"/>
                    </w:r>
                    <w:r w:rsidR="00DA3B7C" w:rsidRPr="00DA3B7C">
                      <w:rPr>
                        <w:noProof/>
                        <w:color w:val="FFFFFF" w:themeColor="background1"/>
                      </w:rPr>
                      <w:t>53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67863"/>
    <w:rsid w:val="00075A3D"/>
    <w:rsid w:val="00091052"/>
    <w:rsid w:val="000A7D24"/>
    <w:rsid w:val="000D4C10"/>
    <w:rsid w:val="000E2097"/>
    <w:rsid w:val="000F49C6"/>
    <w:rsid w:val="0012255F"/>
    <w:rsid w:val="00134F06"/>
    <w:rsid w:val="0013535C"/>
    <w:rsid w:val="001654F8"/>
    <w:rsid w:val="00172E49"/>
    <w:rsid w:val="00176DB3"/>
    <w:rsid w:val="00183D24"/>
    <w:rsid w:val="001E3C88"/>
    <w:rsid w:val="001F2499"/>
    <w:rsid w:val="00213E0A"/>
    <w:rsid w:val="002242F0"/>
    <w:rsid w:val="00250964"/>
    <w:rsid w:val="002519A5"/>
    <w:rsid w:val="0025418D"/>
    <w:rsid w:val="0026446A"/>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A370A"/>
    <w:rsid w:val="003A3DA5"/>
    <w:rsid w:val="003B4C17"/>
    <w:rsid w:val="003C60E2"/>
    <w:rsid w:val="003E2010"/>
    <w:rsid w:val="003F440F"/>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A3B66"/>
    <w:rsid w:val="008C3F04"/>
    <w:rsid w:val="008D4700"/>
    <w:rsid w:val="008E588D"/>
    <w:rsid w:val="008F0C03"/>
    <w:rsid w:val="008F0FEC"/>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721F2"/>
    <w:rsid w:val="00B9074A"/>
    <w:rsid w:val="00B94A7E"/>
    <w:rsid w:val="00BC33E8"/>
    <w:rsid w:val="00BE2359"/>
    <w:rsid w:val="00BE7D18"/>
    <w:rsid w:val="00C00494"/>
    <w:rsid w:val="00C05D40"/>
    <w:rsid w:val="00C11348"/>
    <w:rsid w:val="00C245A1"/>
    <w:rsid w:val="00C24F3D"/>
    <w:rsid w:val="00C305BD"/>
    <w:rsid w:val="00C4093C"/>
    <w:rsid w:val="00C57CBF"/>
    <w:rsid w:val="00C62761"/>
    <w:rsid w:val="00C66BE6"/>
    <w:rsid w:val="00C77054"/>
    <w:rsid w:val="00C90DA6"/>
    <w:rsid w:val="00C94CEC"/>
    <w:rsid w:val="00CD5A7D"/>
    <w:rsid w:val="00CF4717"/>
    <w:rsid w:val="00CF6265"/>
    <w:rsid w:val="00D10A81"/>
    <w:rsid w:val="00D31764"/>
    <w:rsid w:val="00D35EA0"/>
    <w:rsid w:val="00D87F34"/>
    <w:rsid w:val="00DA2D6C"/>
    <w:rsid w:val="00DA3B7C"/>
    <w:rsid w:val="00DB4079"/>
    <w:rsid w:val="00DE68E3"/>
    <w:rsid w:val="00E45B5A"/>
    <w:rsid w:val="00E742CA"/>
    <w:rsid w:val="00E80BCB"/>
    <w:rsid w:val="00E9562C"/>
    <w:rsid w:val="00EA77C6"/>
    <w:rsid w:val="00EB0E07"/>
    <w:rsid w:val="00EE2919"/>
    <w:rsid w:val="00EE4064"/>
    <w:rsid w:val="00F02070"/>
    <w:rsid w:val="00F305B0"/>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A8555"/>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2.png"/><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hyperlink" Target="http://fsf.org/"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F486E"/>
    <w:rsid w:val="001B1E04"/>
    <w:rsid w:val="001E7AE9"/>
    <w:rsid w:val="002D575A"/>
    <w:rsid w:val="002E2D5F"/>
    <w:rsid w:val="002F20FC"/>
    <w:rsid w:val="0034315A"/>
    <w:rsid w:val="003661E9"/>
    <w:rsid w:val="00407BB9"/>
    <w:rsid w:val="004332AC"/>
    <w:rsid w:val="0061102F"/>
    <w:rsid w:val="00651EE3"/>
    <w:rsid w:val="006C5412"/>
    <w:rsid w:val="006F070F"/>
    <w:rsid w:val="00877117"/>
    <w:rsid w:val="00964203"/>
    <w:rsid w:val="009C4802"/>
    <w:rsid w:val="00AA0EE3"/>
    <w:rsid w:val="00AD48CB"/>
    <w:rsid w:val="00B1029B"/>
    <w:rsid w:val="00C67318"/>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FE9B3729-77B0-4E0F-AE55-0BED1F93D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55</Pages>
  <Words>7024</Words>
  <Characters>44255</Characters>
  <Application>Microsoft Office Word</Application>
  <DocSecurity>0</DocSecurity>
  <Lines>368</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Sax;f.ochsn3r@gmail.com</dc:creator>
  <cp:keywords>Documentation, HFU, MoCap, Diplom, Arbeit</cp:keywords>
  <dc:description>This document serves as a technical reference as well as project documentation</dc:description>
  <cp:lastModifiedBy>Christian B. Sax</cp:lastModifiedBy>
  <cp:revision>39</cp:revision>
  <dcterms:created xsi:type="dcterms:W3CDTF">2015-11-30T10:04:00Z</dcterms:created>
  <dcterms:modified xsi:type="dcterms:W3CDTF">2015-12-28T00:21:00Z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