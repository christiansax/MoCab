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End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EndPr/>
                                  <w:sdtContent>
                                    <w:p w:rsidR="000331A9" w:rsidRPr="00DE68E3" w:rsidRDefault="000331A9">
                                      <w:pPr>
                                        <w:pStyle w:val="KeinLeerraum"/>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0331A9" w:rsidRDefault="000331A9">
                                      <w:pPr>
                                        <w:pStyle w:val="KeinLeerraum"/>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0331A9" w:rsidRDefault="000331A9">
                                      <w:pPr>
                                        <w:pStyle w:val="KeinLeerraum"/>
                                        <w:spacing w:line="360" w:lineRule="auto"/>
                                        <w:rPr>
                                          <w:color w:val="FFFFFF" w:themeColor="background1"/>
                                        </w:rPr>
                                      </w:pPr>
                                      <w:r w:rsidRPr="00911208">
                                        <w:rPr>
                                          <w:color w:val="FFFFFF" w:themeColor="background1"/>
                                        </w:rPr>
                                        <w:t>PlexByte.com</w:t>
                                      </w:r>
                                    </w:p>
                                  </w:sdtContent>
                                </w:sdt>
                                <w:p w:rsidR="000331A9" w:rsidRDefault="000331A9">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EndPr/>
                            <w:sdtContent>
                              <w:p w:rsidR="000331A9" w:rsidRPr="00DE68E3" w:rsidRDefault="000331A9">
                                <w:pPr>
                                  <w:pStyle w:val="KeinLeerraum"/>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0331A9" w:rsidRDefault="000331A9">
                                <w:pPr>
                                  <w:pStyle w:val="KeinLeerraum"/>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0331A9" w:rsidRDefault="000331A9">
                                <w:pPr>
                                  <w:pStyle w:val="KeinLeerraum"/>
                                  <w:spacing w:line="360" w:lineRule="auto"/>
                                  <w:rPr>
                                    <w:color w:val="FFFFFF" w:themeColor="background1"/>
                                  </w:rPr>
                                </w:pPr>
                                <w:r w:rsidRPr="00911208">
                                  <w:rPr>
                                    <w:color w:val="FFFFFF" w:themeColor="background1"/>
                                  </w:rPr>
                                  <w:t>PlexByte.com</w:t>
                                </w:r>
                              </w:p>
                            </w:sdtContent>
                          </w:sdt>
                          <w:p w:rsidR="000331A9" w:rsidRDefault="000331A9">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0331A9" w:rsidRDefault="000331A9"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331A9" w:rsidRPr="00F97BF9" w:rsidRDefault="000331A9" w:rsidP="00F97BF9">
                                <w:pPr>
                                  <w:pStyle w:val="KeinLeerraum"/>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0331A9" w:rsidRDefault="000331A9"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331A9" w:rsidRPr="00F97BF9" w:rsidRDefault="000331A9" w:rsidP="00F97BF9">
                          <w:pPr>
                            <w:pStyle w:val="KeinLeerraum"/>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4823165"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Inhaltsverzeichnisberschrift"/>
          </w:pPr>
          <w:r>
            <w:t>Table of Contents</w:t>
          </w:r>
        </w:p>
        <w:p w:rsidR="00B2459F" w:rsidRDefault="00FD5054">
          <w:pPr>
            <w:pStyle w:val="Verzeichnis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C41A98">
          <w:pPr>
            <w:pStyle w:val="Verzeichnis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C41A98">
          <w:pPr>
            <w:pStyle w:val="Verzeichnis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C41A98">
          <w:pPr>
            <w:pStyle w:val="Verzeichnis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C41A98">
          <w:pPr>
            <w:pStyle w:val="Verzeichnis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berschrift1"/>
      </w:pPr>
      <w:bookmarkStart w:id="0" w:name="_Toc438507315"/>
      <w:r>
        <w:lastRenderedPageBreak/>
        <w:t>Management Summary</w:t>
      </w:r>
      <w:bookmarkEnd w:id="0"/>
    </w:p>
    <w:p w:rsidR="00EE2919" w:rsidRDefault="00EE2919" w:rsidP="00EE2919"/>
    <w:p w:rsidR="00EE2919" w:rsidRDefault="00EE2919" w:rsidP="00EE2919">
      <w:pPr>
        <w:pStyle w:val="berschrift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berschrift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enabsatz"/>
        <w:numPr>
          <w:ilvl w:val="0"/>
          <w:numId w:val="10"/>
        </w:numPr>
      </w:pPr>
      <w:r>
        <w:t>the “Creator”, which actually has full control over any interaction assigned to his / her project</w:t>
      </w:r>
    </w:p>
    <w:p w:rsidR="0032671E" w:rsidRDefault="0032671E" w:rsidP="0032671E">
      <w:pPr>
        <w:pStyle w:val="Listenabsatz"/>
        <w:numPr>
          <w:ilvl w:val="0"/>
          <w:numId w:val="10"/>
        </w:numPr>
      </w:pPr>
      <w:r>
        <w:t>the “Owner”, who, besides the “Creator”, in case they differ, has full control over any item in his queue</w:t>
      </w:r>
    </w:p>
    <w:p w:rsidR="0032671E" w:rsidRDefault="0032671E" w:rsidP="0032671E">
      <w:pPr>
        <w:pStyle w:val="Listenabsatz"/>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enabsatz"/>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enabsatz"/>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enabsatz"/>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enabsatz"/>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enabsatz"/>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berschrift1"/>
      </w:pPr>
      <w:bookmarkStart w:id="3" w:name="_Toc438507318"/>
      <w:r>
        <w:lastRenderedPageBreak/>
        <w:t>Requirements Engineering</w:t>
      </w:r>
      <w:bookmarkEnd w:id="3"/>
    </w:p>
    <w:p w:rsidR="00386E90" w:rsidRPr="00386E90" w:rsidRDefault="00386E90" w:rsidP="00386E90"/>
    <w:p w:rsidR="00386E90" w:rsidRDefault="00386E90" w:rsidP="00386E90">
      <w:pPr>
        <w:pStyle w:val="berschrift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berschrift3"/>
        <w:rPr>
          <w:rPrChange w:id="6" w:author="Christian B. Sax" w:date="2015-12-21T16:43:00Z">
            <w:rPr/>
          </w:rPrChange>
        </w:rPr>
        <w:pPrChange w:id="7" w:author="Christian B. Sax" w:date="2015-12-21T16:43:00Z">
          <w:pPr>
            <w:pStyle w:val="berschrift2"/>
          </w:pPr>
        </w:pPrChange>
      </w:pPr>
      <w:bookmarkStart w:id="8" w:name="_Toc438507320"/>
      <w:r>
        <w:t>Programming Lanugage</w:t>
      </w:r>
      <w:bookmarkEnd w:id="8"/>
    </w:p>
    <w:p w:rsidR="00EE2919" w:rsidRDefault="005953CC" w:rsidP="00C62761">
      <w:pPr>
        <w:pStyle w:val="Listenabsatz"/>
        <w:numPr>
          <w:ilvl w:val="0"/>
          <w:numId w:val="6"/>
        </w:numPr>
      </w:pPr>
      <w:r>
        <w:t xml:space="preserve">The application must run on Windows 8 or </w:t>
      </w:r>
      <w:r w:rsidR="00386E90">
        <w:t>higher</w:t>
      </w:r>
    </w:p>
    <w:p w:rsidR="00C62761" w:rsidRDefault="00386E90" w:rsidP="00C62761">
      <w:pPr>
        <w:pStyle w:val="Listenabsatz"/>
        <w:numPr>
          <w:ilvl w:val="0"/>
          <w:numId w:val="6"/>
        </w:numPr>
      </w:pPr>
      <w:r>
        <w:t>The technology used must offer GUI design through its IDE</w:t>
      </w:r>
    </w:p>
    <w:p w:rsidR="00C62761" w:rsidRDefault="00386E90" w:rsidP="00C62761">
      <w:pPr>
        <w:pStyle w:val="Listenabsatz"/>
        <w:numPr>
          <w:ilvl w:val="0"/>
          <w:numId w:val="6"/>
        </w:numPr>
      </w:pPr>
      <w:r>
        <w:t>Technology must offer OS integration to generate alarm and / or notifications</w:t>
      </w:r>
    </w:p>
    <w:p w:rsidR="00C62761" w:rsidRDefault="00386E90" w:rsidP="00C62761">
      <w:pPr>
        <w:pStyle w:val="Listenabsatz"/>
        <w:numPr>
          <w:ilvl w:val="0"/>
          <w:numId w:val="6"/>
        </w:numPr>
      </w:pPr>
      <w:r>
        <w:t>Allow MVC programming pattern</w:t>
      </w:r>
    </w:p>
    <w:p w:rsidR="00386E90" w:rsidRDefault="00386E90" w:rsidP="00C62761">
      <w:pPr>
        <w:pStyle w:val="Listenabsatz"/>
        <w:numPr>
          <w:ilvl w:val="0"/>
          <w:numId w:val="6"/>
        </w:numPr>
      </w:pPr>
      <w:r>
        <w:t>Technology must be user friendly, easy to handle and good documentation</w:t>
      </w:r>
    </w:p>
    <w:p w:rsidR="00C62761" w:rsidRDefault="00C62761" w:rsidP="00C62761">
      <w:pPr>
        <w:pStyle w:val="Listenabsatz"/>
        <w:numPr>
          <w:ilvl w:val="0"/>
          <w:numId w:val="6"/>
        </w:numPr>
      </w:pPr>
      <w:r>
        <w:t>Programming language must be versatile with regards to platform</w:t>
      </w:r>
    </w:p>
    <w:p w:rsidR="00B721F2" w:rsidRDefault="00386E90" w:rsidP="00B721F2">
      <w:pPr>
        <w:pStyle w:val="Listenabsatz"/>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berschrift3"/>
      </w:pPr>
      <w:bookmarkStart w:id="9" w:name="_Toc438507321"/>
      <w:r>
        <w:lastRenderedPageBreak/>
        <w:t>Web Technology</w:t>
      </w:r>
      <w:bookmarkEnd w:id="9"/>
    </w:p>
    <w:p w:rsidR="00B721F2" w:rsidRDefault="00B721F2" w:rsidP="00B721F2">
      <w:pPr>
        <w:pStyle w:val="Listenabsatz"/>
        <w:numPr>
          <w:ilvl w:val="0"/>
          <w:numId w:val="11"/>
        </w:numPr>
      </w:pPr>
      <w:r>
        <w:t>Must be at hand</w:t>
      </w:r>
    </w:p>
    <w:p w:rsidR="00B721F2" w:rsidRDefault="00B721F2" w:rsidP="00B721F2">
      <w:pPr>
        <w:pStyle w:val="Listenabsatz"/>
        <w:numPr>
          <w:ilvl w:val="0"/>
          <w:numId w:val="11"/>
        </w:numPr>
      </w:pPr>
      <w:r>
        <w:t>Low on costs</w:t>
      </w:r>
    </w:p>
    <w:p w:rsidR="00B721F2" w:rsidRDefault="00B721F2" w:rsidP="00B721F2">
      <w:pPr>
        <w:pStyle w:val="Listenabsatz"/>
        <w:numPr>
          <w:ilvl w:val="0"/>
          <w:numId w:val="11"/>
        </w:numPr>
      </w:pPr>
      <w:r>
        <w:t>Easy to setup</w:t>
      </w:r>
    </w:p>
    <w:p w:rsidR="00B721F2" w:rsidRDefault="00B721F2" w:rsidP="00B721F2">
      <w:pPr>
        <w:pStyle w:val="Listenabsatz"/>
        <w:numPr>
          <w:ilvl w:val="0"/>
          <w:numId w:val="11"/>
        </w:numPr>
      </w:pPr>
      <w:r>
        <w:t xml:space="preserve">Easy to deploy </w:t>
      </w:r>
      <w:r w:rsidR="00EE4064">
        <w:t xml:space="preserve">c# </w:t>
      </w:r>
      <w:r>
        <w:t>web service</w:t>
      </w:r>
    </w:p>
    <w:p w:rsidR="00B721F2" w:rsidRDefault="00B721F2" w:rsidP="00B721F2">
      <w:pPr>
        <w:pStyle w:val="Listenabsatz"/>
        <w:numPr>
          <w:ilvl w:val="0"/>
          <w:numId w:val="11"/>
        </w:numPr>
      </w:pPr>
      <w:r>
        <w:t xml:space="preserve">Uptime must </w:t>
      </w:r>
      <w:r w:rsidR="007159F6">
        <w:t>exceed</w:t>
      </w:r>
      <w:r>
        <w:t xml:space="preserve"> 99.9%</w:t>
      </w:r>
    </w:p>
    <w:p w:rsidR="00B721F2" w:rsidRDefault="00B721F2" w:rsidP="00753C7C">
      <w:pPr>
        <w:pStyle w:val="Listenabsatz"/>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berschrift3"/>
      </w:pPr>
      <w:bookmarkStart w:id="10" w:name="_Toc438507322"/>
      <w:r>
        <w:lastRenderedPageBreak/>
        <w:t>Database Technology</w:t>
      </w:r>
      <w:bookmarkEnd w:id="10"/>
    </w:p>
    <w:p w:rsidR="007159F6" w:rsidRDefault="007159F6" w:rsidP="007159F6">
      <w:pPr>
        <w:pStyle w:val="Listenabsatz"/>
        <w:numPr>
          <w:ilvl w:val="0"/>
          <w:numId w:val="12"/>
        </w:numPr>
      </w:pPr>
      <w:r>
        <w:t>Must be at hand</w:t>
      </w:r>
    </w:p>
    <w:p w:rsidR="007159F6" w:rsidRDefault="007159F6" w:rsidP="007159F6">
      <w:pPr>
        <w:pStyle w:val="Listenabsatz"/>
        <w:numPr>
          <w:ilvl w:val="0"/>
          <w:numId w:val="12"/>
        </w:numPr>
      </w:pPr>
      <w:r>
        <w:t>Low on costs</w:t>
      </w:r>
    </w:p>
    <w:p w:rsidR="007159F6" w:rsidRDefault="007159F6" w:rsidP="007159F6">
      <w:pPr>
        <w:pStyle w:val="Listenabsatz"/>
        <w:numPr>
          <w:ilvl w:val="0"/>
          <w:numId w:val="12"/>
        </w:numPr>
      </w:pPr>
      <w:r>
        <w:t>Managed Remotely</w:t>
      </w:r>
    </w:p>
    <w:p w:rsidR="007159F6" w:rsidRDefault="007159F6" w:rsidP="007159F6">
      <w:pPr>
        <w:pStyle w:val="Listenabsatz"/>
        <w:numPr>
          <w:ilvl w:val="0"/>
          <w:numId w:val="12"/>
        </w:numPr>
      </w:pPr>
      <w:r>
        <w:t>Offered together with web server</w:t>
      </w:r>
    </w:p>
    <w:p w:rsidR="007159F6" w:rsidRDefault="007159F6" w:rsidP="007159F6">
      <w:pPr>
        <w:pStyle w:val="Listenabsatz"/>
        <w:numPr>
          <w:ilvl w:val="0"/>
          <w:numId w:val="12"/>
        </w:numPr>
      </w:pPr>
      <w:r>
        <w:t>Uptime must exceed 99.9%</w:t>
      </w:r>
    </w:p>
    <w:p w:rsidR="00A32630" w:rsidRPr="007159F6" w:rsidRDefault="00A32630" w:rsidP="007159F6">
      <w:pPr>
        <w:pStyle w:val="Listenabsatz"/>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berschrift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berschrift2"/>
      </w:pPr>
      <w:bookmarkStart w:id="12" w:name="_Toc438507324"/>
      <w:r>
        <w:lastRenderedPageBreak/>
        <w:t>System Context</w:t>
      </w:r>
      <w:bookmarkEnd w:id="12"/>
    </w:p>
    <w:p w:rsidR="00030F57" w:rsidRDefault="00030F57" w:rsidP="000E2097">
      <w:r>
        <w:object w:dxaOrig="15151" w:dyaOrig="6841">
          <v:shape id="_x0000_i1026" type="#_x0000_t75" style="width:467.4pt;height:210.7pt" o:ole="">
            <v:imagedata r:id="rId14" o:title=""/>
          </v:shape>
          <o:OLEObject Type="Embed" ProgID="Visio.Drawing.15" ShapeID="_x0000_i1026" DrawAspect="Content" ObjectID="_1514823166"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3pt;height:340pt" o:ole="">
            <v:imagedata r:id="rId16" o:title=""/>
          </v:shape>
          <o:OLEObject Type="Embed" ProgID="Visio.Drawing.15" ShapeID="_x0000_i1027" DrawAspect="Content" ObjectID="_1514823167"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berschrift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berschrift3"/>
      </w:pPr>
      <w:bookmarkStart w:id="15" w:name="_Toc438507326"/>
      <w:r>
        <w:lastRenderedPageBreak/>
        <w:t>Chat</w:t>
      </w:r>
      <w:bookmarkEnd w:id="15"/>
    </w:p>
    <w:p w:rsidR="0040306B" w:rsidRPr="00B5277D" w:rsidRDefault="0040306B" w:rsidP="0040306B">
      <w:pPr>
        <w:pStyle w:val="berschrift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berschrift4"/>
      </w:pPr>
      <w:r>
        <w:t>Use Cases</w:t>
      </w:r>
    </w:p>
    <w:p w:rsidR="000F49C6" w:rsidRDefault="000F49C6" w:rsidP="000F49C6">
      <w:r>
        <w:t>Below all chat use cases are documented and visually lined out.</w:t>
      </w:r>
    </w:p>
    <w:p w:rsidR="000F49C6" w:rsidRDefault="004C1EEC" w:rsidP="000F49C6">
      <w:pPr>
        <w:pStyle w:val="berschrift5"/>
      </w:pPr>
      <w:r>
        <w:t>Overview</w:t>
      </w:r>
    </w:p>
    <w:p w:rsidR="000F49C6" w:rsidRDefault="00341AD5" w:rsidP="000F49C6">
      <w:r w:rsidRPr="00341AD5">
        <w:rPr>
          <w:caps/>
          <w:noProof/>
          <w:lang w:val="de-CH" w:eastAsia="de-CH"/>
        </w:rPr>
        <w:lastRenderedPageBreak/>
        <w:drawing>
          <wp:inline distT="0" distB="0" distL="0" distR="0" wp14:anchorId="42F2E003" wp14:editId="7A88A655">
            <wp:extent cx="5943600" cy="4381107"/>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110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berschrift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C41A98" w:rsidRDefault="00C41A98" w:rsidP="00C41A98">
      <w:pPr>
        <w:pStyle w:val="berschrift5"/>
      </w:pPr>
      <w:r>
        <w:t>ReadMessages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4D1962">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40</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Read</w:t>
            </w:r>
            <w:r w:rsidRPr="00D50A46">
              <w:rPr>
                <w:rFonts w:ascii="Calibri" w:eastAsia="Times New Roman" w:hAnsi="Calibri" w:cs="Times New Roman"/>
                <w:color w:val="000000"/>
                <w:sz w:val="16"/>
                <w:szCs w:val="16"/>
                <w:lang w:val="de-CH" w:eastAsia="de-CH"/>
              </w:rPr>
              <w:t>Message</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read</w:t>
            </w:r>
            <w:r w:rsidRPr="00D50A46">
              <w:rPr>
                <w:rFonts w:ascii="Calibri" w:eastAsia="Times New Roman" w:hAnsi="Calibri" w:cs="Times New Roman"/>
                <w:color w:val="000000"/>
                <w:sz w:val="16"/>
                <w:szCs w:val="16"/>
                <w:lang w:eastAsia="de-CH"/>
              </w:rPr>
              <w:t>s a message in a chat</w:t>
            </w:r>
          </w:p>
        </w:tc>
      </w:tr>
      <w:tr w:rsidR="00C41A98" w:rsidRPr="00D50A46" w:rsidTr="004D1962">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4D1962">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4D1962">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br/>
              <w:t>3</w:t>
            </w:r>
            <w:r w:rsidRPr="00441292">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 xml:space="preserve">received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message</w:t>
            </w:r>
          </w:p>
        </w:tc>
      </w:tr>
      <w:tr w:rsidR="00C41A98" w:rsidRPr="00D50A46" w:rsidTr="004D1962">
        <w:trPr>
          <w:trHeight w:val="2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4D1962">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4D1962">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berschrift5"/>
      </w:pPr>
      <w:r>
        <w:t>AttachImages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4D1962">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44</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441292">
              <w:rPr>
                <w:rFonts w:ascii="Calibri" w:eastAsia="Times New Roman" w:hAnsi="Calibri" w:cs="Times New Roman"/>
                <w:color w:val="000000"/>
                <w:sz w:val="16"/>
                <w:szCs w:val="16"/>
                <w:lang w:val="en-GB" w:eastAsia="de-CH"/>
              </w:rPr>
              <w:t>Attach</w:t>
            </w:r>
            <w:r>
              <w:rPr>
                <w:rFonts w:ascii="Calibri" w:eastAsia="Times New Roman" w:hAnsi="Calibri" w:cs="Times New Roman"/>
                <w:color w:val="000000"/>
                <w:sz w:val="16"/>
                <w:szCs w:val="16"/>
                <w:lang w:val="de-CH" w:eastAsia="de-CH"/>
              </w:rPr>
              <w:t>Images</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t xml:space="preserve"> in a chat</w:t>
            </w:r>
          </w:p>
        </w:tc>
      </w:tr>
      <w:tr w:rsidR="00C41A98" w:rsidRPr="00D50A46" w:rsidTr="004D1962">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4D1962">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4D1962">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p>
        </w:tc>
      </w:tr>
      <w:tr w:rsidR="00C41A98" w:rsidRPr="00D50A46" w:rsidTr="004D1962">
        <w:trPr>
          <w:trHeight w:val="647"/>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4D1962">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4D1962">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berschrift5"/>
      </w:pPr>
      <w:r>
        <w:t>KickMember (Group chat)</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4D1962">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45</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en-GB" w:eastAsia="de-CH"/>
              </w:rPr>
              <w:t>Kick member (Group chat)</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group chat kick’s a user from it</w:t>
            </w:r>
          </w:p>
        </w:tc>
      </w:tr>
      <w:tr w:rsidR="00C41A98" w:rsidRPr="00D50A46" w:rsidTr="004D1962">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4D1962">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4D1962">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group </w:t>
            </w:r>
            <w:r w:rsidRPr="00441292">
              <w:rPr>
                <w:rFonts w:ascii="Calibri" w:eastAsia="Times New Roman" w:hAnsi="Calibri" w:cs="Times New Roman"/>
                <w:color w:val="000000"/>
                <w:sz w:val="16"/>
                <w:szCs w:val="16"/>
                <w:lang w:eastAsia="de-CH"/>
              </w:rPr>
              <w:t>chat</w:t>
            </w:r>
          </w:p>
        </w:tc>
      </w:tr>
      <w:tr w:rsidR="00C41A98" w:rsidRPr="00D50A46" w:rsidTr="004D1962">
        <w:trPr>
          <w:trHeight w:val="1079"/>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Default="00C41A98" w:rsidP="004D1962">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enters </w:t>
            </w:r>
            <w:r>
              <w:rPr>
                <w:rFonts w:ascii="Calibri" w:eastAsia="Times New Roman" w:hAnsi="Calibri" w:cs="Times New Roman"/>
                <w:color w:val="000000"/>
                <w:sz w:val="16"/>
                <w:szCs w:val="16"/>
                <w:lang w:eastAsia="de-CH"/>
              </w:rPr>
              <w:t>settings</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p w:rsidR="00C41A98" w:rsidRDefault="00C41A98" w:rsidP="004D1962">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select’s user he wants to kick</w:t>
            </w:r>
          </w:p>
          <w:p w:rsidR="00C41A98" w:rsidRPr="002866D3" w:rsidRDefault="00C41A98" w:rsidP="004D1962">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5. User </w:t>
            </w:r>
            <w:r w:rsidRPr="002866D3">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tc>
      </w:tr>
      <w:tr w:rsidR="00C41A98" w:rsidRPr="00D50A4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4D1962">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4D1962">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4D1962">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EE2919" w:rsidRDefault="00EE2919" w:rsidP="00EE2919"/>
    <w:p w:rsidR="00203BA7" w:rsidRDefault="00203BA7" w:rsidP="00203BA7">
      <w:pPr>
        <w:pStyle w:val="berschrift4"/>
      </w:pPr>
      <w:r>
        <w:lastRenderedPageBreak/>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6104812" cy="86582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981" cy="8683993"/>
                    </a:xfrm>
                    <a:prstGeom prst="rect">
                      <a:avLst/>
                    </a:prstGeom>
                    <a:noFill/>
                    <a:ln>
                      <a:noFill/>
                    </a:ln>
                  </pic:spPr>
                </pic:pic>
              </a:graphicData>
            </a:graphic>
          </wp:inline>
        </w:drawing>
      </w:r>
      <w:r w:rsidR="00BE2359">
        <w:br w:type="page"/>
      </w:r>
    </w:p>
    <w:p w:rsidR="00EE2919" w:rsidRDefault="00EE2919" w:rsidP="00EE2919">
      <w:pPr>
        <w:pStyle w:val="berschrift3"/>
      </w:pPr>
      <w:bookmarkStart w:id="16" w:name="_Toc438507327"/>
      <w:r>
        <w:lastRenderedPageBreak/>
        <w:t>Project</w:t>
      </w:r>
      <w:bookmarkEnd w:id="16"/>
    </w:p>
    <w:p w:rsidR="0040306B" w:rsidRPr="00B5277D" w:rsidRDefault="0040306B" w:rsidP="0040306B">
      <w:pPr>
        <w:pStyle w:val="berschrift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berschrift4"/>
      </w:pPr>
      <w:r>
        <w:t>Use Cases</w:t>
      </w:r>
    </w:p>
    <w:p w:rsidR="000F49C6" w:rsidRDefault="000F49C6" w:rsidP="000F49C6">
      <w:r>
        <w:t>Below all project use cases are documented and visually lined out.</w:t>
      </w:r>
    </w:p>
    <w:p w:rsidR="004C1EEC" w:rsidRDefault="004C1EEC" w:rsidP="004C1EEC">
      <w:pPr>
        <w:pStyle w:val="berschrift5"/>
      </w:pPr>
      <w:r>
        <w:t>Overview</w:t>
      </w:r>
    </w:p>
    <w:p w:rsidR="000F49C6" w:rsidRDefault="00341AD5" w:rsidP="000F49C6">
      <w:pPr>
        <w:rPr>
          <w:noProof/>
          <w:lang w:val="de-CH" w:eastAsia="de-CH"/>
        </w:rPr>
      </w:pPr>
      <w:r w:rsidRPr="00341AD5">
        <w:rPr>
          <w:noProof/>
          <w:lang w:val="de-CH" w:eastAsia="de-CH"/>
        </w:rPr>
        <w:drawing>
          <wp:inline distT="0" distB="0" distL="0" distR="0" wp14:anchorId="67620383" wp14:editId="362DA383">
            <wp:extent cx="5943600" cy="3484179"/>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4179"/>
                    </a:xfrm>
                    <a:prstGeom prst="rect">
                      <a:avLst/>
                    </a:prstGeom>
                    <a:noFill/>
                    <a:ln>
                      <a:noFill/>
                    </a:ln>
                  </pic:spPr>
                </pic:pic>
              </a:graphicData>
            </a:graphic>
          </wp:inline>
        </w:drawing>
      </w:r>
    </w:p>
    <w:p w:rsidR="000F49C6" w:rsidRDefault="000F49C6" w:rsidP="000F49C6"/>
    <w:p w:rsidR="000F49C6" w:rsidRDefault="000F49C6"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berschrift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berschrift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berschrift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berschrift3"/>
      </w:pPr>
      <w:bookmarkStart w:id="18" w:name="_Toc438507328"/>
      <w:r>
        <w:lastRenderedPageBreak/>
        <w:t>Task</w:t>
      </w:r>
      <w:bookmarkEnd w:id="18"/>
    </w:p>
    <w:p w:rsidR="00B5277D" w:rsidRPr="00B5277D" w:rsidRDefault="00B5277D" w:rsidP="00B5277D">
      <w:pPr>
        <w:pStyle w:val="berschrift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ivesZitat"/>
      </w:pPr>
      <w:r w:rsidRPr="00A576D8">
        <w:t xml:space="preserve">As an Example: </w:t>
      </w:r>
    </w:p>
    <w:p w:rsidR="00971DB0" w:rsidRDefault="00971DB0" w:rsidP="00A576D8">
      <w:pPr>
        <w:pStyle w:val="IntensivesZitat"/>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berschrift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ivesZitat"/>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berschrift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berschrift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berschrift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berschrift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berschrift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berschrift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berschrift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berschrift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berschrift4"/>
      </w:pPr>
      <w:r>
        <w:t>GUI Mockup</w:t>
      </w:r>
    </w:p>
    <w:p w:rsidR="00C4093C" w:rsidRPr="00C4093C" w:rsidRDefault="00C4093C" w:rsidP="00C4093C">
      <w:pPr>
        <w:pStyle w:val="berschrift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berschrift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berschrift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berschrift3"/>
      </w:pPr>
      <w:bookmarkStart w:id="20" w:name="_Poll"/>
      <w:bookmarkStart w:id="21" w:name="_Toc438507329"/>
      <w:bookmarkEnd w:id="20"/>
      <w:r>
        <w:lastRenderedPageBreak/>
        <w:t>Poll</w:t>
      </w:r>
      <w:bookmarkEnd w:id="21"/>
    </w:p>
    <w:p w:rsidR="00BC33E8" w:rsidRPr="00BC33E8" w:rsidRDefault="00BC33E8" w:rsidP="00BC33E8">
      <w:pPr>
        <w:pStyle w:val="berschrift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berschrift4"/>
      </w:pPr>
      <w:r>
        <w:t>Use Cases</w:t>
      </w:r>
    </w:p>
    <w:p w:rsidR="00486AD3" w:rsidRDefault="00486AD3" w:rsidP="00486AD3">
      <w:r>
        <w:t>Below all task use cases are documented and visually lined out.</w:t>
      </w:r>
    </w:p>
    <w:p w:rsidR="00EE2919" w:rsidRDefault="00BC33E8" w:rsidP="00486AD3">
      <w:pPr>
        <w:pStyle w:val="berschrift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berschrift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berschrift4"/>
      </w:pPr>
      <w:r>
        <w:t>GUI Mockups</w:t>
      </w:r>
    </w:p>
    <w:p w:rsidR="00C4093C" w:rsidRPr="00C4093C" w:rsidRDefault="00C4093C" w:rsidP="00C4093C">
      <w:pPr>
        <w:pStyle w:val="berschrift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berschrift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berschrift4"/>
      </w:pPr>
      <w:r>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berschrift3"/>
      </w:pPr>
      <w:bookmarkStart w:id="23" w:name="_Toc438507330"/>
      <w:r>
        <w:lastRenderedPageBreak/>
        <w:t>Reporting</w:t>
      </w:r>
      <w:bookmarkEnd w:id="23"/>
    </w:p>
    <w:p w:rsidR="00971DB0" w:rsidRDefault="00BC0624" w:rsidP="00BC0624">
      <w:pPr>
        <w:pStyle w:val="berschrift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berschrift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Project Overview</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Interaction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Active</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Completed</w:t>
            </w:r>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Accounting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Effective</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Resource Overview</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John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Jane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berschrift3"/>
      </w:pPr>
      <w:bookmarkStart w:id="25" w:name="_Toc438507331"/>
      <w:r>
        <w:lastRenderedPageBreak/>
        <w:t>Accounting</w:t>
      </w:r>
      <w:bookmarkEnd w:id="25"/>
    </w:p>
    <w:p w:rsidR="00EE2919" w:rsidRDefault="00EE2919" w:rsidP="00EE2919"/>
    <w:p w:rsidR="0040306B" w:rsidRPr="00B5277D" w:rsidRDefault="0040306B" w:rsidP="00080903">
      <w:pPr>
        <w:pStyle w:val="berschrift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berschrift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berschrift4"/>
      </w:pPr>
      <w:r>
        <w:t>Overview</w:t>
      </w:r>
    </w:p>
    <w:p w:rsidR="000F49C6" w:rsidRDefault="00341AD5" w:rsidP="000F49C6">
      <w:r w:rsidRPr="00341AD5">
        <w:rPr>
          <w:noProof/>
          <w:lang w:val="de-CH" w:eastAsia="de-CH"/>
        </w:rPr>
        <w:drawing>
          <wp:inline distT="0" distB="0" distL="0" distR="0" wp14:anchorId="2BF9B158" wp14:editId="251556E3">
            <wp:extent cx="5943600" cy="338415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4155"/>
                    </a:xfrm>
                    <a:prstGeom prst="rect">
                      <a:avLst/>
                    </a:prstGeom>
                    <a:noFill/>
                    <a:ln>
                      <a:noFill/>
                    </a:ln>
                  </pic:spPr>
                </pic:pic>
              </a:graphicData>
            </a:graphic>
          </wp:inline>
        </w:drawing>
      </w:r>
    </w:p>
    <w:p w:rsidR="00C41A98" w:rsidRDefault="00C41A98" w:rsidP="000F49C6"/>
    <w:p w:rsidR="00C41A98" w:rsidRDefault="00C41A98" w:rsidP="000F49C6">
      <w:bookmarkStart w:id="26" w:name="_GoBack"/>
      <w:bookmarkEnd w:id="26"/>
    </w:p>
    <w:p w:rsidR="00C41A98" w:rsidRDefault="00C41A98" w:rsidP="00C41A98">
      <w:pPr>
        <w:pStyle w:val="berschrift5"/>
      </w:pPr>
      <w:r>
        <w:lastRenderedPageBreak/>
        <w:t>Create</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0248B6" w:rsidTr="004D1962">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0248B6" w:rsidRDefault="00C41A98" w:rsidP="004D1962">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341AD5" w:rsidRDefault="00C41A98" w:rsidP="004D1962">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C41A98" w:rsidRPr="000248B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4D1962">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4D1962">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w:t>
            </w:r>
          </w:p>
        </w:tc>
      </w:tr>
      <w:tr w:rsidR="00C41A98" w:rsidRPr="000248B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4D1962">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4D1962">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C41A98" w:rsidRPr="000248B6" w:rsidTr="004D1962">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4D1962">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0248B6" w:rsidRDefault="00C41A98" w:rsidP="004D1962">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C41A98" w:rsidRPr="000248B6" w:rsidTr="004D1962">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4D1962">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4D1962">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C41A98" w:rsidRPr="000248B6" w:rsidRDefault="00C41A98" w:rsidP="004D1962">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C41A98" w:rsidRPr="005B3BC1" w:rsidTr="004D1962">
        <w:trPr>
          <w:trHeight w:val="512"/>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4D1962">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5B3BC1" w:rsidRDefault="00C41A98" w:rsidP="004D1962">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tc>
      </w:tr>
      <w:tr w:rsidR="00C41A98" w:rsidRPr="001E31A9" w:rsidTr="004D1962">
        <w:trPr>
          <w:trHeight w:val="5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4D1962">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1E31A9" w:rsidRDefault="00C41A98" w:rsidP="004D1962">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C41A98" w:rsidRPr="000248B6" w:rsidTr="004D1962">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5B3BC1" w:rsidRDefault="00C41A98" w:rsidP="004D1962">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0248B6" w:rsidRDefault="00C41A98" w:rsidP="004D1962">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0F49C6" w:rsidRDefault="00341AD5" w:rsidP="00080903">
      <w:pPr>
        <w:pStyle w:val="berschrift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berschrift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berschrift4"/>
      </w:pPr>
      <w:r>
        <w:t>Sequence Diagram</w:t>
      </w:r>
    </w:p>
    <w:p w:rsidR="0089599B" w:rsidRDefault="0089599B" w:rsidP="000F49C6"/>
    <w:p w:rsidR="0089599B" w:rsidRDefault="0089599B" w:rsidP="000F49C6">
      <w:r w:rsidRPr="0089599B">
        <w:rPr>
          <w:noProof/>
          <w:lang w:val="de-CH" w:eastAsia="de-CH"/>
        </w:rPr>
        <w:lastRenderedPageBreak/>
        <w:drawing>
          <wp:inline distT="0" distB="0" distL="0" distR="0">
            <wp:extent cx="5943600" cy="697357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973572"/>
                    </a:xfrm>
                    <a:prstGeom prst="rect">
                      <a:avLst/>
                    </a:prstGeom>
                    <a:noFill/>
                    <a:ln>
                      <a:noFill/>
                    </a:ln>
                  </pic:spPr>
                </pic:pic>
              </a:graphicData>
            </a:graphic>
          </wp:inline>
        </w:drawing>
      </w:r>
    </w:p>
    <w:p w:rsidR="0089599B" w:rsidRDefault="0089599B" w:rsidP="000F49C6"/>
    <w:p w:rsidR="00EE2919" w:rsidRDefault="00EE2919" w:rsidP="00EE2919"/>
    <w:p w:rsidR="00EE2919" w:rsidRDefault="00EE2919" w:rsidP="00EE2919">
      <w:pPr>
        <w:pStyle w:val="berschrift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BE2359">
      <w:pPr>
        <w:rPr>
          <w:caps/>
          <w:spacing w:val="15"/>
        </w:rPr>
      </w:pPr>
      <w:bookmarkStart w:id="27" w:name="_Admin"/>
      <w:bookmarkEnd w:id="27"/>
      <w:r>
        <w:br w:type="page"/>
      </w:r>
    </w:p>
    <w:p w:rsidR="0073235C" w:rsidRPr="0073235C" w:rsidRDefault="0073235C" w:rsidP="0073235C">
      <w:pPr>
        <w:pStyle w:val="berschrift2"/>
      </w:pPr>
      <w:bookmarkStart w:id="28" w:name="_Toc438507332"/>
      <w:r>
        <w:lastRenderedPageBreak/>
        <w:t>Admin</w:t>
      </w:r>
      <w:r w:rsidR="00BE2359">
        <w:t xml:space="preserve"> Component</w:t>
      </w:r>
      <w:r w:rsidR="00646C3A">
        <w:t>s</w:t>
      </w:r>
      <w:bookmarkEnd w:id="28"/>
    </w:p>
    <w:p w:rsidR="00AC411F" w:rsidRPr="00AC411F" w:rsidRDefault="00AC411F" w:rsidP="00AC411F"/>
    <w:p w:rsidR="00BE2359" w:rsidRDefault="00BE2359">
      <w:pPr>
        <w:rPr>
          <w:caps/>
          <w:spacing w:val="15"/>
        </w:rPr>
      </w:pPr>
      <w:r>
        <w:br w:type="page"/>
      </w:r>
    </w:p>
    <w:p w:rsidR="00AC411F" w:rsidRPr="00AC411F" w:rsidRDefault="00AC411F" w:rsidP="00AC411F">
      <w:pPr>
        <w:pStyle w:val="berschrift2"/>
      </w:pPr>
      <w:bookmarkStart w:id="29" w:name="_Toc438507333"/>
      <w:r>
        <w:lastRenderedPageBreak/>
        <w:t>Settings</w:t>
      </w:r>
      <w:r w:rsidR="00BE2359">
        <w:t xml:space="preserve"> Component</w:t>
      </w:r>
      <w:bookmarkEnd w:id="29"/>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berschrift3"/>
      </w:pPr>
      <w:bookmarkStart w:id="30" w:name="_Toc438507334"/>
      <w:r>
        <w:t>Use Cases</w:t>
      </w:r>
      <w:bookmarkEnd w:id="30"/>
    </w:p>
    <w:p w:rsidR="00996EBC" w:rsidRDefault="00996EBC" w:rsidP="00996EBC">
      <w:r>
        <w:t>Below all settings use cases are documented and visually lined out.</w:t>
      </w:r>
    </w:p>
    <w:p w:rsidR="00996EBC" w:rsidRDefault="006B43BD" w:rsidP="006B43BD">
      <w:pPr>
        <w:pStyle w:val="berschrift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berschrift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berschrift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berschrift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berschrift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berschrift2"/>
      </w:pPr>
      <w:bookmarkStart w:id="31" w:name="_Toc438507335"/>
      <w:r>
        <w:lastRenderedPageBreak/>
        <w:t>UI Design</w:t>
      </w:r>
      <w:bookmarkEnd w:id="31"/>
    </w:p>
    <w:p w:rsidR="00BE2359" w:rsidRDefault="00BE2359">
      <w:pPr>
        <w:rPr>
          <w:caps/>
          <w:spacing w:val="15"/>
        </w:rPr>
      </w:pPr>
    </w:p>
    <w:p w:rsidR="00C11348" w:rsidRDefault="00C11348">
      <w:pPr>
        <w:rPr>
          <w:caps/>
          <w:spacing w:val="15"/>
        </w:rPr>
      </w:pPr>
      <w:r>
        <w:br w:type="page"/>
      </w:r>
    </w:p>
    <w:p w:rsidR="00EE2919" w:rsidRDefault="00EE2919" w:rsidP="00DA3B7C">
      <w:pPr>
        <w:pStyle w:val="berschrift2"/>
      </w:pPr>
      <w:bookmarkStart w:id="32" w:name="_Toc438507336"/>
      <w:r>
        <w:lastRenderedPageBreak/>
        <w:t>Backend</w:t>
      </w:r>
      <w:r w:rsidR="0071450F">
        <w:t xml:space="preserve"> Components</w:t>
      </w:r>
      <w:bookmarkEnd w:id="32"/>
    </w:p>
    <w:p w:rsidR="00DA3B7C" w:rsidRPr="00DA3B7C" w:rsidRDefault="00DA3B7C" w:rsidP="00DA3B7C"/>
    <w:p w:rsidR="00EE2919" w:rsidRDefault="00EE2919" w:rsidP="00EE2919">
      <w:pPr>
        <w:pStyle w:val="berschrift3"/>
      </w:pPr>
      <w:bookmarkStart w:id="33" w:name="_Toc438507337"/>
      <w:r>
        <w:t>Database Module</w:t>
      </w:r>
      <w:bookmarkEnd w:id="33"/>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berschrift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berschrift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berschrift4"/>
      </w:pPr>
      <w:r>
        <w:t>Programmability</w:t>
      </w:r>
    </w:p>
    <w:p w:rsidR="00EE2919" w:rsidRDefault="00EE2919" w:rsidP="00EE2919"/>
    <w:p w:rsidR="00EE2919" w:rsidRDefault="00EE2919" w:rsidP="00EE2919">
      <w:pPr>
        <w:pStyle w:val="berschrift5"/>
      </w:pPr>
      <w:r>
        <w:t>Stored Procedures</w:t>
      </w:r>
    </w:p>
    <w:p w:rsidR="00EE2919" w:rsidRDefault="00EE2919" w:rsidP="00EE2919"/>
    <w:p w:rsidR="00EE2919" w:rsidRDefault="00EE2919" w:rsidP="00080903">
      <w:pPr>
        <w:pStyle w:val="berschrift5"/>
      </w:pPr>
      <w:r>
        <w:t>Views</w:t>
      </w:r>
    </w:p>
    <w:p w:rsidR="00BE2359" w:rsidRDefault="00BE2359">
      <w:pPr>
        <w:rPr>
          <w:caps/>
          <w:spacing w:val="15"/>
        </w:rPr>
      </w:pPr>
      <w:r>
        <w:br w:type="page"/>
      </w:r>
    </w:p>
    <w:p w:rsidR="00EE2919" w:rsidRDefault="00EE2919" w:rsidP="00EE2919">
      <w:pPr>
        <w:pStyle w:val="berschrift2"/>
      </w:pPr>
      <w:bookmarkStart w:id="34" w:name="_Toc438507338"/>
      <w:r>
        <w:lastRenderedPageBreak/>
        <w:t>WebService</w:t>
      </w:r>
      <w:r w:rsidR="00727861">
        <w:t xml:space="preserve"> Component</w:t>
      </w:r>
      <w:r w:rsidR="00646C3A">
        <w:t>s</w:t>
      </w:r>
      <w:bookmarkEnd w:id="34"/>
    </w:p>
    <w:p w:rsidR="00EE2919" w:rsidRDefault="00EE2919" w:rsidP="00EE2919"/>
    <w:p w:rsidR="00EE2919" w:rsidRDefault="00EE2919" w:rsidP="00EE2919">
      <w:pPr>
        <w:pStyle w:val="berschrift3"/>
      </w:pPr>
      <w:bookmarkStart w:id="35" w:name="_Toc438507339"/>
      <w:r>
        <w:t>Functions</w:t>
      </w:r>
      <w:bookmarkEnd w:id="35"/>
    </w:p>
    <w:p w:rsidR="00EE2919" w:rsidRDefault="00EE2919" w:rsidP="00EE2919"/>
    <w:p w:rsidR="00EE2919" w:rsidRDefault="00EE2919" w:rsidP="00EE2919">
      <w:pPr>
        <w:pStyle w:val="berschrift3"/>
      </w:pPr>
      <w:bookmarkStart w:id="36" w:name="_Toc438507340"/>
      <w:r>
        <w:t>Bindings</w:t>
      </w:r>
      <w:bookmarkEnd w:id="36"/>
    </w:p>
    <w:p w:rsidR="0071450F" w:rsidRDefault="0071450F" w:rsidP="0071450F"/>
    <w:p w:rsidR="00BE2359" w:rsidRDefault="00BE2359">
      <w:pPr>
        <w:rPr>
          <w:caps/>
          <w:spacing w:val="15"/>
        </w:rPr>
      </w:pPr>
      <w:bookmarkStart w:id="37" w:name="_Security_Components"/>
      <w:bookmarkEnd w:id="37"/>
      <w:r>
        <w:br w:type="page"/>
      </w:r>
    </w:p>
    <w:p w:rsidR="0071450F" w:rsidRDefault="0071450F" w:rsidP="0071450F">
      <w:pPr>
        <w:pStyle w:val="berschrift2"/>
      </w:pPr>
      <w:bookmarkStart w:id="38" w:name="_Toc438507341"/>
      <w:r>
        <w:lastRenderedPageBreak/>
        <w:t>Security Components</w:t>
      </w:r>
      <w:bookmarkEnd w:id="38"/>
    </w:p>
    <w:p w:rsidR="0071450F" w:rsidRDefault="0071450F" w:rsidP="0071450F"/>
    <w:p w:rsidR="00BE2359" w:rsidRDefault="00BE2359">
      <w:pPr>
        <w:rPr>
          <w:caps/>
          <w:spacing w:val="15"/>
        </w:rPr>
      </w:pPr>
      <w:r>
        <w:br w:type="page"/>
      </w:r>
    </w:p>
    <w:p w:rsidR="0071450F" w:rsidRDefault="0071450F" w:rsidP="0071450F">
      <w:pPr>
        <w:pStyle w:val="berschrift2"/>
      </w:pPr>
      <w:bookmarkStart w:id="39" w:name="_Toc438507342"/>
      <w:r>
        <w:lastRenderedPageBreak/>
        <w:t>Logging Components</w:t>
      </w:r>
      <w:bookmarkEnd w:id="39"/>
    </w:p>
    <w:p w:rsidR="00911208" w:rsidRDefault="00911208" w:rsidP="00911208"/>
    <w:p w:rsidR="00911208" w:rsidRDefault="00911208">
      <w:pPr>
        <w:rPr>
          <w:caps/>
          <w:color w:val="FFFFFF" w:themeColor="background1"/>
          <w:spacing w:val="15"/>
          <w:sz w:val="22"/>
          <w:szCs w:val="22"/>
        </w:rPr>
      </w:pPr>
      <w:r>
        <w:br w:type="page"/>
      </w:r>
    </w:p>
    <w:p w:rsidR="00911208" w:rsidRDefault="00911208" w:rsidP="00911208">
      <w:pPr>
        <w:pStyle w:val="berschrift1"/>
      </w:pPr>
      <w:r>
        <w:lastRenderedPageBreak/>
        <w:t>Design</w:t>
      </w:r>
    </w:p>
    <w:p w:rsidR="00911208" w:rsidRDefault="00911208" w:rsidP="00911208"/>
    <w:p w:rsidR="00911208" w:rsidRDefault="00911208" w:rsidP="00911208">
      <w:pPr>
        <w:pStyle w:val="berschrift2"/>
      </w:pPr>
      <w:r>
        <w:t>Frontend</w:t>
      </w:r>
    </w:p>
    <w:p w:rsidR="00911208" w:rsidRDefault="00911208" w:rsidP="00911208"/>
    <w:p w:rsidR="00911208" w:rsidRDefault="00911208" w:rsidP="00911208">
      <w:pPr>
        <w:pStyle w:val="berschrift3"/>
      </w:pPr>
      <w:r>
        <w:t>Interactions</w:t>
      </w:r>
    </w:p>
    <w:p w:rsidR="00911208" w:rsidRDefault="00911208" w:rsidP="00911208"/>
    <w:p w:rsidR="00911208" w:rsidRPr="00911208" w:rsidRDefault="00911208" w:rsidP="00911208">
      <w:pPr>
        <w:pStyle w:val="berschrift4"/>
      </w:pPr>
      <w:r>
        <w:t>Interfaces / Abstract Classes</w:t>
      </w:r>
    </w:p>
    <w:p w:rsidR="00911208" w:rsidRPr="00911208" w:rsidRDefault="00911208" w:rsidP="00911208"/>
    <w:p w:rsidR="00911208" w:rsidRDefault="00911208" w:rsidP="00911208">
      <w:pPr>
        <w:pStyle w:val="berschrift4"/>
      </w:pPr>
      <w:r>
        <w:t>Project</w:t>
      </w:r>
    </w:p>
    <w:p w:rsidR="00911208" w:rsidRDefault="00911208" w:rsidP="00911208"/>
    <w:p w:rsidR="00911208" w:rsidRPr="00911208" w:rsidRDefault="00911208" w:rsidP="00911208">
      <w:pPr>
        <w:pStyle w:val="berschrift4"/>
      </w:pPr>
      <w:r>
        <w:t>Chat</w:t>
      </w:r>
    </w:p>
    <w:p w:rsidR="00911208" w:rsidRDefault="00911208" w:rsidP="00911208"/>
    <w:p w:rsidR="00911208" w:rsidRDefault="00911208" w:rsidP="00911208">
      <w:pPr>
        <w:pStyle w:val="berschrift4"/>
      </w:pPr>
      <w:r>
        <w:t>Task</w:t>
      </w:r>
    </w:p>
    <w:p w:rsidR="00911208" w:rsidRDefault="00911208" w:rsidP="00911208"/>
    <w:p w:rsidR="00911208" w:rsidRDefault="00911208" w:rsidP="00911208">
      <w:pPr>
        <w:pStyle w:val="berschrift4"/>
      </w:pPr>
      <w:r>
        <w:t>Poll</w:t>
      </w:r>
    </w:p>
    <w:p w:rsidR="00911208" w:rsidRDefault="00911208" w:rsidP="00911208"/>
    <w:p w:rsidR="00911208" w:rsidRDefault="00911208" w:rsidP="00911208">
      <w:pPr>
        <w:pStyle w:val="berschrift4"/>
      </w:pPr>
      <w:r>
        <w:t>Accounting</w:t>
      </w:r>
    </w:p>
    <w:p w:rsidR="00911208" w:rsidRDefault="00911208" w:rsidP="00911208"/>
    <w:p w:rsidR="00911208" w:rsidRDefault="00911208" w:rsidP="00911208">
      <w:pPr>
        <w:pStyle w:val="berschrift3"/>
      </w:pPr>
      <w:r>
        <w:t>Security</w:t>
      </w:r>
    </w:p>
    <w:p w:rsidR="00911208" w:rsidRDefault="00911208" w:rsidP="00911208"/>
    <w:p w:rsidR="00911208" w:rsidRDefault="00911208" w:rsidP="00911208">
      <w:pPr>
        <w:pStyle w:val="berschrift3"/>
      </w:pPr>
      <w:r>
        <w:t>Logging</w:t>
      </w:r>
    </w:p>
    <w:p w:rsidR="000331A9" w:rsidRDefault="000331A9" w:rsidP="000331A9">
      <w:r>
        <w:t xml:space="preserve">This component, as names, serves logging purposes. Specifically, the aim for this component is to allow a developer to include trace messages, that document runtime behavior. </w:t>
      </w:r>
    </w:p>
    <w:p w:rsidR="000E7D6B" w:rsidRDefault="000331A9" w:rsidP="000331A9">
      <w:r>
        <w:t>Troubleshooting runtime issue can be bothersome and very time consuming. By adding trace messages along the code, documenting flow and outcomes, runtime analysis is easier and assists pin pointing the potential bug or error.</w:t>
      </w:r>
    </w:p>
    <w:p w:rsidR="000331A9" w:rsidRDefault="000E7D6B" w:rsidP="000331A9">
      <w:r>
        <w:t xml:space="preserve">The log messages are written periodically to a binary file, which can be used at a later time to investigate. The number of messages kept in memory before written to disk can be configured. Further each message is classified with a type and a level. On the other hand, each component can be configured to a certain log level. </w:t>
      </w:r>
      <w:r w:rsidR="000331A9">
        <w:t xml:space="preserve"> </w:t>
      </w:r>
      <w:r>
        <w:t xml:space="preserve">Messages </w:t>
      </w:r>
      <w:r>
        <w:lastRenderedPageBreak/>
        <w:t>that have a level less or equal to the component level specified will be traced only. This ensures that verbosity of logging can be reduced or even turned off.</w:t>
      </w:r>
    </w:p>
    <w:p w:rsidR="000331A9" w:rsidRPr="000331A9" w:rsidRDefault="000331A9" w:rsidP="000331A9"/>
    <w:p w:rsidR="00911208" w:rsidRDefault="00911208" w:rsidP="00911208"/>
    <w:p w:rsidR="00911208" w:rsidRDefault="00911208" w:rsidP="00911208">
      <w:pPr>
        <w:pStyle w:val="berschrift2"/>
      </w:pPr>
      <w:r>
        <w:t>Backend</w:t>
      </w:r>
    </w:p>
    <w:p w:rsidR="00911208" w:rsidRDefault="00911208" w:rsidP="00911208"/>
    <w:p w:rsidR="00911208" w:rsidRDefault="00911208" w:rsidP="00911208">
      <w:pPr>
        <w:pStyle w:val="berschrift3"/>
      </w:pPr>
      <w:r>
        <w:t>Web Service</w:t>
      </w:r>
    </w:p>
    <w:p w:rsidR="00911208" w:rsidRDefault="00911208" w:rsidP="00911208"/>
    <w:p w:rsidR="00911208" w:rsidRDefault="00911208" w:rsidP="00911208">
      <w:pPr>
        <w:pStyle w:val="berschrift3"/>
      </w:pPr>
      <w:r>
        <w:t>Database</w:t>
      </w:r>
    </w:p>
    <w:p w:rsidR="00911208" w:rsidRDefault="00911208" w:rsidP="00911208"/>
    <w:p w:rsidR="00911208" w:rsidRDefault="00911208" w:rsidP="00911208">
      <w:pPr>
        <w:pStyle w:val="berschrift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berschrift1"/>
      </w:pPr>
      <w:r>
        <w:lastRenderedPageBreak/>
        <w:t>Testing</w:t>
      </w:r>
    </w:p>
    <w:p w:rsidR="00913869" w:rsidRDefault="00913869" w:rsidP="00913869"/>
    <w:p w:rsidR="00913869" w:rsidRDefault="00913869" w:rsidP="00913869">
      <w:pPr>
        <w:pStyle w:val="berschrift2"/>
      </w:pPr>
      <w:r>
        <w:t>Frontend</w:t>
      </w:r>
    </w:p>
    <w:p w:rsidR="00913869" w:rsidRDefault="00913869" w:rsidP="00913869"/>
    <w:p w:rsidR="00913869" w:rsidRDefault="00913869" w:rsidP="00913869">
      <w:pPr>
        <w:pStyle w:val="berschrift3"/>
      </w:pPr>
      <w:r>
        <w:t>Interactions</w:t>
      </w:r>
    </w:p>
    <w:p w:rsidR="00913869" w:rsidRDefault="00913869" w:rsidP="00913869"/>
    <w:p w:rsidR="00913869" w:rsidRPr="00911208" w:rsidRDefault="00913869" w:rsidP="00913869">
      <w:pPr>
        <w:pStyle w:val="berschrift4"/>
      </w:pPr>
      <w:r>
        <w:t>Interfaces / Abstract Classes</w:t>
      </w:r>
    </w:p>
    <w:p w:rsidR="00913869" w:rsidRPr="00911208" w:rsidRDefault="00913869" w:rsidP="00913869"/>
    <w:p w:rsidR="00913869" w:rsidRDefault="00913869" w:rsidP="00913869">
      <w:pPr>
        <w:pStyle w:val="berschrift4"/>
      </w:pPr>
      <w:r>
        <w:t>Project</w:t>
      </w:r>
    </w:p>
    <w:p w:rsidR="00913869" w:rsidRDefault="00913869" w:rsidP="00913869"/>
    <w:p w:rsidR="00913869" w:rsidRPr="00911208" w:rsidRDefault="00913869" w:rsidP="00913869">
      <w:pPr>
        <w:pStyle w:val="berschrift4"/>
      </w:pPr>
      <w:r>
        <w:t>Chat</w:t>
      </w:r>
    </w:p>
    <w:p w:rsidR="00913869" w:rsidRDefault="00913869" w:rsidP="00913869"/>
    <w:p w:rsidR="00913869" w:rsidRDefault="00913869" w:rsidP="00913869">
      <w:pPr>
        <w:pStyle w:val="berschrift4"/>
      </w:pPr>
      <w:r>
        <w:t>Task</w:t>
      </w:r>
    </w:p>
    <w:p w:rsidR="00913869" w:rsidRDefault="00913869" w:rsidP="00913869"/>
    <w:p w:rsidR="00913869" w:rsidRDefault="00913869" w:rsidP="00913869">
      <w:pPr>
        <w:pStyle w:val="berschrift4"/>
      </w:pPr>
      <w:r>
        <w:t>Poll</w:t>
      </w:r>
    </w:p>
    <w:p w:rsidR="00913869" w:rsidRDefault="00913869" w:rsidP="00913869"/>
    <w:p w:rsidR="00913869" w:rsidRDefault="00913869" w:rsidP="00913869">
      <w:pPr>
        <w:pStyle w:val="berschrift4"/>
      </w:pPr>
      <w:r>
        <w:t>Accounting</w:t>
      </w:r>
    </w:p>
    <w:p w:rsidR="00913869" w:rsidRDefault="00913869" w:rsidP="00913869"/>
    <w:p w:rsidR="00913869" w:rsidRDefault="00913869" w:rsidP="00913869">
      <w:pPr>
        <w:pStyle w:val="berschrift3"/>
      </w:pPr>
      <w:r>
        <w:t>Security</w:t>
      </w:r>
    </w:p>
    <w:p w:rsidR="00913869" w:rsidRDefault="00913869" w:rsidP="00913869"/>
    <w:p w:rsidR="00913869" w:rsidRPr="00911208" w:rsidRDefault="00913869" w:rsidP="00913869">
      <w:pPr>
        <w:pStyle w:val="berschrift3"/>
      </w:pPr>
      <w:r>
        <w:t>Logging</w:t>
      </w:r>
    </w:p>
    <w:p w:rsidR="00913869" w:rsidRDefault="00913869" w:rsidP="00913869"/>
    <w:p w:rsidR="00913869" w:rsidRDefault="00913869" w:rsidP="00913869">
      <w:pPr>
        <w:pStyle w:val="berschrift2"/>
      </w:pPr>
      <w:r>
        <w:t>Backend</w:t>
      </w:r>
    </w:p>
    <w:p w:rsidR="00913869" w:rsidRDefault="00913869" w:rsidP="00913869"/>
    <w:p w:rsidR="00913869" w:rsidRDefault="00913869" w:rsidP="00913869">
      <w:pPr>
        <w:pStyle w:val="berschrift3"/>
      </w:pPr>
      <w:r>
        <w:t>Web Service</w:t>
      </w:r>
    </w:p>
    <w:p w:rsidR="00913869" w:rsidRDefault="00913869" w:rsidP="00913869"/>
    <w:p w:rsidR="00913869" w:rsidRDefault="00913869" w:rsidP="00913869">
      <w:pPr>
        <w:pStyle w:val="berschrift3"/>
      </w:pPr>
      <w:r>
        <w:t>Database</w:t>
      </w:r>
    </w:p>
    <w:p w:rsidR="00913869" w:rsidRDefault="00913869" w:rsidP="00913869"/>
    <w:p w:rsidR="00A451D3" w:rsidRDefault="00913869" w:rsidP="00B61FDF">
      <w:pPr>
        <w:pStyle w:val="berschrift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berschrift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berschrift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berschrift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berschrift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ivesZitat"/>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ivesZitat"/>
        <w:ind w:left="720"/>
      </w:pPr>
      <w:r>
        <w:t>b) under the GNU GPL, with none of the additional permissions of this License applicable to that copy.</w:t>
      </w:r>
    </w:p>
    <w:p w:rsidR="008F0FEC" w:rsidRPr="008F0FEC" w:rsidRDefault="008F0FEC" w:rsidP="008F0FEC"/>
    <w:p w:rsidR="00F96AF1" w:rsidRDefault="00F96AF1" w:rsidP="008F0FEC">
      <w:pPr>
        <w:pStyle w:val="berschrift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ivesZitat"/>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object code with a copy of the GNU GPL and this license document.</w:t>
      </w:r>
    </w:p>
    <w:p w:rsidR="008F0FEC" w:rsidRPr="008F0FEC" w:rsidRDefault="008F0FEC" w:rsidP="008F0FEC"/>
    <w:p w:rsidR="00F96AF1" w:rsidRDefault="00F96AF1" w:rsidP="008F0FEC">
      <w:pPr>
        <w:pStyle w:val="berschrift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ivesZitat"/>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Combined Work with a copy of the GNU GPL and this license document.</w:t>
      </w:r>
    </w:p>
    <w:p w:rsidR="00F96AF1" w:rsidRDefault="00F96AF1" w:rsidP="00F96AF1"/>
    <w:p w:rsidR="00F96AF1" w:rsidRDefault="00F96AF1" w:rsidP="00F96AF1">
      <w:pPr>
        <w:pStyle w:val="IntensivesZitat"/>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ivesZitat"/>
        <w:ind w:left="720"/>
      </w:pPr>
      <w:r>
        <w:t>d) Do one of the following:</w:t>
      </w:r>
    </w:p>
    <w:p w:rsidR="00F96AF1" w:rsidRPr="00CD5A7D" w:rsidRDefault="00F96AF1" w:rsidP="00F96AF1"/>
    <w:p w:rsidR="00F96AF1" w:rsidRDefault="00F96AF1" w:rsidP="00F96AF1">
      <w:pPr>
        <w:pStyle w:val="IntensivesZitat"/>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ivesZitat"/>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ivesZitat"/>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berschrift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ivesZitat"/>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ivesZitat"/>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berschrift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502" w:rsidRDefault="00D82502">
      <w:pPr>
        <w:spacing w:after="0" w:line="240" w:lineRule="auto"/>
      </w:pPr>
      <w:r>
        <w:separator/>
      </w:r>
    </w:p>
  </w:endnote>
  <w:endnote w:type="continuationSeparator" w:id="0">
    <w:p w:rsidR="00D82502" w:rsidRDefault="00D82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A9" w:rsidRDefault="000331A9">
    <w:pPr>
      <w:pStyle w:val="Fuzeile"/>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End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C41A98">
                                <w:rPr>
                                  <w:b/>
                                  <w:bCs/>
                                  <w:noProof/>
                                  <w:color w:val="A6A6A6" w:themeColor="background1" w:themeShade="A6"/>
                                  <w:sz w:val="16"/>
                                  <w:szCs w:val="16"/>
                                </w:rPr>
                                <w:t>50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C41A98">
                                <w:rPr>
                                  <w:b/>
                                  <w:bCs/>
                                  <w:noProof/>
                                  <w:color w:val="A6A6A6" w:themeColor="background1" w:themeShade="A6"/>
                                  <w:sz w:val="16"/>
                                  <w:szCs w:val="16"/>
                                </w:rPr>
                                <w:t>62</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EndPr/>
                            <w:sdtContent>
                              <w:r w:rsidRPr="00C77054">
                                <w:rPr>
                                  <w:color w:val="A6A6A6" w:themeColor="background1" w:themeShade="A6"/>
                                  <w:sz w:val="16"/>
                                  <w:szCs w:val="16"/>
                                </w:rPr>
                                <w:t>Mobile Communication App</w:t>
                              </w:r>
                            </w:sdtContent>
                          </w:sdt>
                        </w:p>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End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C41A98">
                          <w:rPr>
                            <w:b/>
                            <w:bCs/>
                            <w:noProof/>
                            <w:color w:val="A6A6A6" w:themeColor="background1" w:themeShade="A6"/>
                            <w:sz w:val="16"/>
                            <w:szCs w:val="16"/>
                          </w:rPr>
                          <w:t>50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C41A98">
                          <w:rPr>
                            <w:b/>
                            <w:bCs/>
                            <w:noProof/>
                            <w:color w:val="A6A6A6" w:themeColor="background1" w:themeShade="A6"/>
                            <w:sz w:val="16"/>
                            <w:szCs w:val="16"/>
                          </w:rPr>
                          <w:t>62</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EndPr/>
                      <w:sdtContent>
                        <w:r w:rsidRPr="00C77054">
                          <w:rPr>
                            <w:color w:val="A6A6A6" w:themeColor="background1" w:themeShade="A6"/>
                            <w:sz w:val="16"/>
                            <w:szCs w:val="16"/>
                          </w:rPr>
                          <w:t>Mobile Communication App</w:t>
                        </w:r>
                      </w:sdtContent>
                    </w:sdt>
                  </w:p>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1="http://schemas.microsoft.com/office/drawing/2015/9/8/chartex">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0331A9" w:rsidRDefault="000331A9">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A9" w:rsidRDefault="000331A9">
    <w:pPr>
      <w:pStyle w:val="Fuzeile"/>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1="http://schemas.microsoft.com/office/drawing/2015/9/8/chartex">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1A9" w:rsidRPr="00C77054" w:rsidRDefault="00C41A98"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EndPr/>
                            <w:sdtContent>
                              <w:r w:rsidR="000331A9" w:rsidRPr="00C77054">
                                <w:rPr>
                                  <w:color w:val="A6A6A6" w:themeColor="background1" w:themeShade="A6"/>
                                  <w:sz w:val="16"/>
                                  <w:szCs w:val="16"/>
                                </w:rPr>
                                <w:t>Mobile Communication App</w:t>
                              </w:r>
                            </w:sdtContent>
                          </w:sdt>
                          <w:r w:rsidR="000331A9" w:rsidRPr="00C77054">
                            <w:rPr>
                              <w:color w:val="A6A6A6" w:themeColor="background1" w:themeShade="A6"/>
                              <w:sz w:val="16"/>
                              <w:szCs w:val="16"/>
                            </w:rPr>
                            <w:tab/>
                          </w:r>
                          <w:r w:rsidR="000331A9" w:rsidRPr="00C77054">
                            <w:rPr>
                              <w:color w:val="A6A6A6" w:themeColor="background1" w:themeShade="A6"/>
                              <w:sz w:val="16"/>
                              <w:szCs w:val="16"/>
                            </w:rPr>
                            <w:tab/>
                            <w:t xml:space="preserve">Page </w:t>
                          </w:r>
                          <w:r w:rsidR="000331A9" w:rsidRPr="00C77054">
                            <w:rPr>
                              <w:b/>
                              <w:bCs/>
                              <w:color w:val="A6A6A6" w:themeColor="background1" w:themeShade="A6"/>
                              <w:sz w:val="16"/>
                              <w:szCs w:val="16"/>
                            </w:rPr>
                            <w:fldChar w:fldCharType="begin"/>
                          </w:r>
                          <w:r w:rsidR="000331A9" w:rsidRPr="00C77054">
                            <w:rPr>
                              <w:b/>
                              <w:bCs/>
                              <w:color w:val="A6A6A6" w:themeColor="background1" w:themeShade="A6"/>
                              <w:sz w:val="16"/>
                              <w:szCs w:val="16"/>
                            </w:rPr>
                            <w:instrText xml:space="preserve"> PAGE </w:instrText>
                          </w:r>
                          <w:r w:rsidR="000331A9" w:rsidRPr="00C77054">
                            <w:rPr>
                              <w:b/>
                              <w:bCs/>
                              <w:color w:val="A6A6A6" w:themeColor="background1" w:themeShade="A6"/>
                              <w:sz w:val="16"/>
                              <w:szCs w:val="16"/>
                            </w:rPr>
                            <w:fldChar w:fldCharType="separate"/>
                          </w:r>
                          <w:r>
                            <w:rPr>
                              <w:b/>
                              <w:bCs/>
                              <w:noProof/>
                              <w:color w:val="A6A6A6" w:themeColor="background1" w:themeShade="A6"/>
                              <w:sz w:val="16"/>
                              <w:szCs w:val="16"/>
                            </w:rPr>
                            <w:t>49</w:t>
                          </w:r>
                          <w:r w:rsidR="000331A9" w:rsidRPr="00C77054">
                            <w:rPr>
                              <w:b/>
                              <w:bCs/>
                              <w:color w:val="A6A6A6" w:themeColor="background1" w:themeShade="A6"/>
                              <w:sz w:val="16"/>
                              <w:szCs w:val="16"/>
                            </w:rPr>
                            <w:fldChar w:fldCharType="end"/>
                          </w:r>
                          <w:r w:rsidR="000331A9" w:rsidRPr="00C77054">
                            <w:rPr>
                              <w:color w:val="A6A6A6" w:themeColor="background1" w:themeShade="A6"/>
                              <w:sz w:val="16"/>
                              <w:szCs w:val="16"/>
                            </w:rPr>
                            <w:t xml:space="preserve"> / </w:t>
                          </w:r>
                          <w:r w:rsidR="000331A9" w:rsidRPr="00C77054">
                            <w:rPr>
                              <w:b/>
                              <w:bCs/>
                              <w:color w:val="A6A6A6" w:themeColor="background1" w:themeShade="A6"/>
                              <w:sz w:val="16"/>
                              <w:szCs w:val="16"/>
                            </w:rPr>
                            <w:fldChar w:fldCharType="begin"/>
                          </w:r>
                          <w:r w:rsidR="000331A9" w:rsidRPr="00C77054">
                            <w:rPr>
                              <w:b/>
                              <w:bCs/>
                              <w:color w:val="A6A6A6" w:themeColor="background1" w:themeShade="A6"/>
                              <w:sz w:val="16"/>
                              <w:szCs w:val="16"/>
                            </w:rPr>
                            <w:instrText xml:space="preserve"> NUMPAGES  </w:instrText>
                          </w:r>
                          <w:r w:rsidR="000331A9" w:rsidRPr="00C77054">
                            <w:rPr>
                              <w:b/>
                              <w:bCs/>
                              <w:color w:val="A6A6A6" w:themeColor="background1" w:themeShade="A6"/>
                              <w:sz w:val="16"/>
                              <w:szCs w:val="16"/>
                            </w:rPr>
                            <w:fldChar w:fldCharType="separate"/>
                          </w:r>
                          <w:r>
                            <w:rPr>
                              <w:b/>
                              <w:bCs/>
                              <w:noProof/>
                              <w:color w:val="A6A6A6" w:themeColor="background1" w:themeShade="A6"/>
                              <w:sz w:val="16"/>
                              <w:szCs w:val="16"/>
                            </w:rPr>
                            <w:t>62</w:t>
                          </w:r>
                          <w:r w:rsidR="000331A9" w:rsidRPr="00C77054">
                            <w:rPr>
                              <w:b/>
                              <w:bCs/>
                              <w:color w:val="A6A6A6" w:themeColor="background1" w:themeShade="A6"/>
                              <w:sz w:val="16"/>
                              <w:szCs w:val="16"/>
                            </w:rPr>
                            <w:fldChar w:fldCharType="end"/>
                          </w:r>
                        </w:p>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sidR="00C41A98">
                            <w:rPr>
                              <w:noProof/>
                              <w:color w:val="A6A6A6" w:themeColor="background1" w:themeShade="A6"/>
                              <w:sz w:val="16"/>
                              <w:szCs w:val="16"/>
                            </w:rPr>
                            <w:t>1/10/2016 12:59:00 AM</w:t>
                          </w:r>
                          <w:r w:rsidRPr="00C77054">
                            <w:rPr>
                              <w:noProof/>
                              <w:color w:val="A6A6A6" w:themeColor="background1" w:themeShade="A6"/>
                              <w:sz w:val="16"/>
                              <w:szCs w:val="16"/>
                            </w:rPr>
                            <w:fldChar w:fldCharType="end"/>
                          </w:r>
                        </w:p>
                        <w:p w:rsidR="000331A9" w:rsidRDefault="000331A9">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0331A9" w:rsidRPr="00C77054" w:rsidRDefault="00C41A98"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EndPr/>
                      <w:sdtContent>
                        <w:r w:rsidR="000331A9" w:rsidRPr="00C77054">
                          <w:rPr>
                            <w:color w:val="A6A6A6" w:themeColor="background1" w:themeShade="A6"/>
                            <w:sz w:val="16"/>
                            <w:szCs w:val="16"/>
                          </w:rPr>
                          <w:t>Mobile Communication App</w:t>
                        </w:r>
                      </w:sdtContent>
                    </w:sdt>
                    <w:r w:rsidR="000331A9" w:rsidRPr="00C77054">
                      <w:rPr>
                        <w:color w:val="A6A6A6" w:themeColor="background1" w:themeShade="A6"/>
                        <w:sz w:val="16"/>
                        <w:szCs w:val="16"/>
                      </w:rPr>
                      <w:tab/>
                    </w:r>
                    <w:r w:rsidR="000331A9" w:rsidRPr="00C77054">
                      <w:rPr>
                        <w:color w:val="A6A6A6" w:themeColor="background1" w:themeShade="A6"/>
                        <w:sz w:val="16"/>
                        <w:szCs w:val="16"/>
                      </w:rPr>
                      <w:tab/>
                      <w:t xml:space="preserve">Page </w:t>
                    </w:r>
                    <w:r w:rsidR="000331A9" w:rsidRPr="00C77054">
                      <w:rPr>
                        <w:b/>
                        <w:bCs/>
                        <w:color w:val="A6A6A6" w:themeColor="background1" w:themeShade="A6"/>
                        <w:sz w:val="16"/>
                        <w:szCs w:val="16"/>
                      </w:rPr>
                      <w:fldChar w:fldCharType="begin"/>
                    </w:r>
                    <w:r w:rsidR="000331A9" w:rsidRPr="00C77054">
                      <w:rPr>
                        <w:b/>
                        <w:bCs/>
                        <w:color w:val="A6A6A6" w:themeColor="background1" w:themeShade="A6"/>
                        <w:sz w:val="16"/>
                        <w:szCs w:val="16"/>
                      </w:rPr>
                      <w:instrText xml:space="preserve"> PAGE </w:instrText>
                    </w:r>
                    <w:r w:rsidR="000331A9" w:rsidRPr="00C77054">
                      <w:rPr>
                        <w:b/>
                        <w:bCs/>
                        <w:color w:val="A6A6A6" w:themeColor="background1" w:themeShade="A6"/>
                        <w:sz w:val="16"/>
                        <w:szCs w:val="16"/>
                      </w:rPr>
                      <w:fldChar w:fldCharType="separate"/>
                    </w:r>
                    <w:r>
                      <w:rPr>
                        <w:b/>
                        <w:bCs/>
                        <w:noProof/>
                        <w:color w:val="A6A6A6" w:themeColor="background1" w:themeShade="A6"/>
                        <w:sz w:val="16"/>
                        <w:szCs w:val="16"/>
                      </w:rPr>
                      <w:t>49</w:t>
                    </w:r>
                    <w:r w:rsidR="000331A9" w:rsidRPr="00C77054">
                      <w:rPr>
                        <w:b/>
                        <w:bCs/>
                        <w:color w:val="A6A6A6" w:themeColor="background1" w:themeShade="A6"/>
                        <w:sz w:val="16"/>
                        <w:szCs w:val="16"/>
                      </w:rPr>
                      <w:fldChar w:fldCharType="end"/>
                    </w:r>
                    <w:r w:rsidR="000331A9" w:rsidRPr="00C77054">
                      <w:rPr>
                        <w:color w:val="A6A6A6" w:themeColor="background1" w:themeShade="A6"/>
                        <w:sz w:val="16"/>
                        <w:szCs w:val="16"/>
                      </w:rPr>
                      <w:t xml:space="preserve"> / </w:t>
                    </w:r>
                    <w:r w:rsidR="000331A9" w:rsidRPr="00C77054">
                      <w:rPr>
                        <w:b/>
                        <w:bCs/>
                        <w:color w:val="A6A6A6" w:themeColor="background1" w:themeShade="A6"/>
                        <w:sz w:val="16"/>
                        <w:szCs w:val="16"/>
                      </w:rPr>
                      <w:fldChar w:fldCharType="begin"/>
                    </w:r>
                    <w:r w:rsidR="000331A9" w:rsidRPr="00C77054">
                      <w:rPr>
                        <w:b/>
                        <w:bCs/>
                        <w:color w:val="A6A6A6" w:themeColor="background1" w:themeShade="A6"/>
                        <w:sz w:val="16"/>
                        <w:szCs w:val="16"/>
                      </w:rPr>
                      <w:instrText xml:space="preserve"> NUMPAGES  </w:instrText>
                    </w:r>
                    <w:r w:rsidR="000331A9" w:rsidRPr="00C77054">
                      <w:rPr>
                        <w:b/>
                        <w:bCs/>
                        <w:color w:val="A6A6A6" w:themeColor="background1" w:themeShade="A6"/>
                        <w:sz w:val="16"/>
                        <w:szCs w:val="16"/>
                      </w:rPr>
                      <w:fldChar w:fldCharType="separate"/>
                    </w:r>
                    <w:r>
                      <w:rPr>
                        <w:b/>
                        <w:bCs/>
                        <w:noProof/>
                        <w:color w:val="A6A6A6" w:themeColor="background1" w:themeShade="A6"/>
                        <w:sz w:val="16"/>
                        <w:szCs w:val="16"/>
                      </w:rPr>
                      <w:t>62</w:t>
                    </w:r>
                    <w:r w:rsidR="000331A9" w:rsidRPr="00C77054">
                      <w:rPr>
                        <w:b/>
                        <w:bCs/>
                        <w:color w:val="A6A6A6" w:themeColor="background1" w:themeShade="A6"/>
                        <w:sz w:val="16"/>
                        <w:szCs w:val="16"/>
                      </w:rPr>
                      <w:fldChar w:fldCharType="end"/>
                    </w:r>
                  </w:p>
                  <w:p w:rsidR="000331A9" w:rsidRPr="00C77054" w:rsidRDefault="000331A9"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sidR="00C41A98">
                      <w:rPr>
                        <w:noProof/>
                        <w:color w:val="A6A6A6" w:themeColor="background1" w:themeShade="A6"/>
                        <w:sz w:val="16"/>
                        <w:szCs w:val="16"/>
                      </w:rPr>
                      <w:t>1/10/2016 12:59:00 AM</w:t>
                    </w:r>
                    <w:r w:rsidRPr="00C77054">
                      <w:rPr>
                        <w:noProof/>
                        <w:color w:val="A6A6A6" w:themeColor="background1" w:themeShade="A6"/>
                        <w:sz w:val="16"/>
                        <w:szCs w:val="16"/>
                      </w:rPr>
                      <w:fldChar w:fldCharType="end"/>
                    </w:r>
                  </w:p>
                  <w:p w:rsidR="000331A9" w:rsidRDefault="000331A9">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502" w:rsidRDefault="00D82502">
      <w:pPr>
        <w:spacing w:after="0" w:line="240" w:lineRule="auto"/>
      </w:pPr>
      <w:r>
        <w:separator/>
      </w:r>
    </w:p>
  </w:footnote>
  <w:footnote w:type="continuationSeparator" w:id="0">
    <w:p w:rsidR="00D82502" w:rsidRDefault="00D82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A9" w:rsidRDefault="000331A9">
    <w:pPr>
      <w:pStyle w:val="Kopfzeile"/>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1A9" w:rsidRPr="00C41A98" w:rsidRDefault="000331A9"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C41A98">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C41A98">
                            <w:rPr>
                              <w:color w:val="A6A6A6" w:themeColor="background1" w:themeShade="A6"/>
                              <w:sz w:val="16"/>
                              <w:szCs w:val="16"/>
                              <w:lang w:val="de-CH"/>
                            </w:rPr>
                            <w:tab/>
                          </w:r>
                        </w:p>
                        <w:p w:rsidR="000331A9" w:rsidRPr="00C41A98" w:rsidRDefault="000331A9" w:rsidP="00FD5054">
                          <w:pPr>
                            <w:tabs>
                              <w:tab w:val="right" w:pos="9072"/>
                            </w:tabs>
                            <w:spacing w:after="0" w:line="240" w:lineRule="auto"/>
                            <w:rPr>
                              <w:color w:val="A6A6A6" w:themeColor="background1" w:themeShade="A6"/>
                              <w:sz w:val="16"/>
                              <w:szCs w:val="16"/>
                              <w:lang w:val="de-CH"/>
                            </w:rPr>
                          </w:pPr>
                          <w:r w:rsidRPr="00C41A98">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C41A98">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0331A9" w:rsidRPr="00C41A98" w:rsidRDefault="000331A9"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C41A98">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C41A98">
                      <w:rPr>
                        <w:color w:val="A6A6A6" w:themeColor="background1" w:themeShade="A6"/>
                        <w:sz w:val="16"/>
                        <w:szCs w:val="16"/>
                        <w:lang w:val="de-CH"/>
                      </w:rPr>
                      <w:tab/>
                    </w:r>
                  </w:p>
                  <w:p w:rsidR="000331A9" w:rsidRPr="00C41A98" w:rsidRDefault="000331A9" w:rsidP="00FD5054">
                    <w:pPr>
                      <w:tabs>
                        <w:tab w:val="right" w:pos="9072"/>
                      </w:tabs>
                      <w:spacing w:after="0" w:line="240" w:lineRule="auto"/>
                      <w:rPr>
                        <w:color w:val="A6A6A6" w:themeColor="background1" w:themeShade="A6"/>
                        <w:sz w:val="16"/>
                        <w:szCs w:val="16"/>
                        <w:lang w:val="de-CH"/>
                      </w:rPr>
                    </w:pPr>
                    <w:r w:rsidRPr="00C41A98">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C41A98">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331A9" w:rsidRDefault="000331A9">
                          <w:pPr>
                            <w:spacing w:after="0" w:line="240" w:lineRule="auto"/>
                            <w:jc w:val="right"/>
                            <w:rPr>
                              <w:color w:val="FFFFFF" w:themeColor="background1"/>
                            </w:rPr>
                          </w:pPr>
                          <w:r>
                            <w:fldChar w:fldCharType="begin"/>
                          </w:r>
                          <w:r>
                            <w:instrText xml:space="preserve"> PAGE   \* MERGEFORMAT </w:instrText>
                          </w:r>
                          <w:r>
                            <w:fldChar w:fldCharType="separate"/>
                          </w:r>
                          <w:r w:rsidR="00C41A98" w:rsidRPr="00C41A98">
                            <w:rPr>
                              <w:noProof/>
                              <w:color w:val="FFFFFF" w:themeColor="background1"/>
                            </w:rPr>
                            <w:t>50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0331A9" w:rsidRDefault="000331A9">
                    <w:pPr>
                      <w:spacing w:after="0" w:line="240" w:lineRule="auto"/>
                      <w:jc w:val="right"/>
                      <w:rPr>
                        <w:color w:val="FFFFFF" w:themeColor="background1"/>
                      </w:rPr>
                    </w:pPr>
                    <w:r>
                      <w:fldChar w:fldCharType="begin"/>
                    </w:r>
                    <w:r>
                      <w:instrText xml:space="preserve"> PAGE   \* MERGEFORMAT </w:instrText>
                    </w:r>
                    <w:r>
                      <w:fldChar w:fldCharType="separate"/>
                    </w:r>
                    <w:r w:rsidR="00C41A98" w:rsidRPr="00C41A98">
                      <w:rPr>
                        <w:noProof/>
                        <w:color w:val="FFFFFF" w:themeColor="background1"/>
                      </w:rPr>
                      <w:t>50</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1A9" w:rsidRDefault="000331A9">
    <w:pPr>
      <w:pStyle w:val="Kopfzeile"/>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31A9" w:rsidRPr="00C41A98" w:rsidRDefault="000331A9"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C41A98">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C41A98">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C41A98">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331A9" w:rsidRPr="00C41A98" w:rsidRDefault="000331A9"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C41A98">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0331A9" w:rsidRPr="00C41A98" w:rsidRDefault="000331A9"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C41A98">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C41A98">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C41A98">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331A9" w:rsidRPr="00C41A98" w:rsidRDefault="000331A9"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C41A98">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331A9" w:rsidRDefault="000331A9">
                          <w:pPr>
                            <w:spacing w:after="0" w:line="240" w:lineRule="auto"/>
                            <w:rPr>
                              <w:color w:val="FFFFFF" w:themeColor="background1"/>
                            </w:rPr>
                          </w:pPr>
                          <w:r>
                            <w:fldChar w:fldCharType="begin"/>
                          </w:r>
                          <w:r>
                            <w:instrText xml:space="preserve"> PAGE   \* MERGEFORMAT </w:instrText>
                          </w:r>
                          <w:r>
                            <w:fldChar w:fldCharType="separate"/>
                          </w:r>
                          <w:r w:rsidR="00C41A98" w:rsidRPr="00C41A98">
                            <w:rPr>
                              <w:noProof/>
                              <w:color w:val="FFFFFF" w:themeColor="background1"/>
                            </w:rPr>
                            <w:t>49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0331A9" w:rsidRDefault="000331A9">
                    <w:pPr>
                      <w:spacing w:after="0" w:line="240" w:lineRule="auto"/>
                      <w:rPr>
                        <w:color w:val="FFFFFF" w:themeColor="background1"/>
                      </w:rPr>
                    </w:pPr>
                    <w:r>
                      <w:fldChar w:fldCharType="begin"/>
                    </w:r>
                    <w:r>
                      <w:instrText xml:space="preserve"> PAGE   \* MERGEFORMAT </w:instrText>
                    </w:r>
                    <w:r>
                      <w:fldChar w:fldCharType="separate"/>
                    </w:r>
                    <w:r w:rsidR="00C41A98" w:rsidRPr="00C41A98">
                      <w:rPr>
                        <w:noProof/>
                        <w:color w:val="FFFFFF" w:themeColor="background1"/>
                      </w:rPr>
                      <w:t>49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331A9"/>
    <w:rsid w:val="00067863"/>
    <w:rsid w:val="00075A3D"/>
    <w:rsid w:val="00080903"/>
    <w:rsid w:val="00091052"/>
    <w:rsid w:val="000A7D24"/>
    <w:rsid w:val="000D4C10"/>
    <w:rsid w:val="000E2097"/>
    <w:rsid w:val="000E7D6B"/>
    <w:rsid w:val="000F49C6"/>
    <w:rsid w:val="0012255F"/>
    <w:rsid w:val="00134F06"/>
    <w:rsid w:val="0013535C"/>
    <w:rsid w:val="001654F8"/>
    <w:rsid w:val="00172E49"/>
    <w:rsid w:val="00176DB3"/>
    <w:rsid w:val="00183D24"/>
    <w:rsid w:val="001E3C88"/>
    <w:rsid w:val="001F2499"/>
    <w:rsid w:val="00203BA7"/>
    <w:rsid w:val="00213E0A"/>
    <w:rsid w:val="002242F0"/>
    <w:rsid w:val="00250964"/>
    <w:rsid w:val="002519A5"/>
    <w:rsid w:val="0025418D"/>
    <w:rsid w:val="0026446A"/>
    <w:rsid w:val="00294331"/>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D14B2"/>
    <w:rsid w:val="007D1974"/>
    <w:rsid w:val="007F4CDC"/>
    <w:rsid w:val="007F7A7D"/>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11208"/>
    <w:rsid w:val="00913869"/>
    <w:rsid w:val="00925315"/>
    <w:rsid w:val="00926299"/>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5D40"/>
    <w:rsid w:val="00C11348"/>
    <w:rsid w:val="00C245A1"/>
    <w:rsid w:val="00C24F3D"/>
    <w:rsid w:val="00C305BD"/>
    <w:rsid w:val="00C4093C"/>
    <w:rsid w:val="00C41A98"/>
    <w:rsid w:val="00C57CBF"/>
    <w:rsid w:val="00C62761"/>
    <w:rsid w:val="00C66BE6"/>
    <w:rsid w:val="00C77054"/>
    <w:rsid w:val="00C90DA6"/>
    <w:rsid w:val="00C94CEC"/>
    <w:rsid w:val="00CD5A7D"/>
    <w:rsid w:val="00CF4717"/>
    <w:rsid w:val="00CF6265"/>
    <w:rsid w:val="00D10A81"/>
    <w:rsid w:val="00D31764"/>
    <w:rsid w:val="00D35EA0"/>
    <w:rsid w:val="00D82502"/>
    <w:rsid w:val="00D87F34"/>
    <w:rsid w:val="00DA2D6C"/>
    <w:rsid w:val="00DA3B7C"/>
    <w:rsid w:val="00DB4079"/>
    <w:rsid w:val="00DE68E3"/>
    <w:rsid w:val="00E01BEB"/>
    <w:rsid w:val="00E45B5A"/>
    <w:rsid w:val="00E742CA"/>
    <w:rsid w:val="00E80BCB"/>
    <w:rsid w:val="00E9562C"/>
    <w:rsid w:val="00EA77C6"/>
    <w:rsid w:val="00EB0E07"/>
    <w:rsid w:val="00EE2919"/>
    <w:rsid w:val="00EE4064"/>
    <w:rsid w:val="00F02070"/>
    <w:rsid w:val="00F305B0"/>
    <w:rsid w:val="00F66292"/>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E11988"/>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D5054"/>
  </w:style>
  <w:style w:type="paragraph" w:styleId="berschrift1">
    <w:name w:val="heading 1"/>
    <w:basedOn w:val="Standard"/>
    <w:next w:val="Standard"/>
    <w:link w:val="berschrift1Zchn"/>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berschrift4">
    <w:name w:val="heading 4"/>
    <w:basedOn w:val="Standard"/>
    <w:next w:val="Standard"/>
    <w:link w:val="berschrift4Zchn"/>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berschrift5">
    <w:name w:val="heading 5"/>
    <w:basedOn w:val="Standard"/>
    <w:next w:val="Standard"/>
    <w:link w:val="berschrift5Zchn"/>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berschrift6">
    <w:name w:val="heading 6"/>
    <w:basedOn w:val="Standard"/>
    <w:next w:val="Standard"/>
    <w:link w:val="berschrift6Zchn"/>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berschrift7">
    <w:name w:val="heading 7"/>
    <w:basedOn w:val="Standard"/>
    <w:next w:val="Standard"/>
    <w:link w:val="berschrift7Zchn"/>
    <w:uiPriority w:val="9"/>
    <w:semiHidden/>
    <w:unhideWhenUsed/>
    <w:qFormat/>
    <w:rsid w:val="00FD5054"/>
    <w:pPr>
      <w:spacing w:before="200" w:after="0"/>
      <w:outlineLvl w:val="6"/>
    </w:pPr>
    <w:rPr>
      <w:caps/>
      <w:color w:val="276E8B" w:themeColor="accent1" w:themeShade="BF"/>
      <w:spacing w:val="10"/>
    </w:rPr>
  </w:style>
  <w:style w:type="paragraph" w:styleId="berschrift8">
    <w:name w:val="heading 8"/>
    <w:basedOn w:val="Standard"/>
    <w:next w:val="Standard"/>
    <w:link w:val="berschrift8Zchn"/>
    <w:uiPriority w:val="9"/>
    <w:semiHidden/>
    <w:unhideWhenUsed/>
    <w:qFormat/>
    <w:rsid w:val="00FD5054"/>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FD5054"/>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5054"/>
    <w:rPr>
      <w:caps/>
      <w:color w:val="FFFFFF" w:themeColor="background1"/>
      <w:spacing w:val="15"/>
      <w:sz w:val="22"/>
      <w:szCs w:val="22"/>
      <w:shd w:val="clear" w:color="auto" w:fill="3494BA" w:themeFill="accent1"/>
    </w:rPr>
  </w:style>
  <w:style w:type="character" w:customStyle="1" w:styleId="berschrift2Zchn">
    <w:name w:val="Überschrift 2 Zchn"/>
    <w:basedOn w:val="Absatz-Standardschriftart"/>
    <w:link w:val="berschrift2"/>
    <w:uiPriority w:val="9"/>
    <w:rsid w:val="00FD5054"/>
    <w:rPr>
      <w:caps/>
      <w:spacing w:val="15"/>
      <w:shd w:val="clear" w:color="auto" w:fill="D4EAF3" w:themeFill="accent1" w:themeFillTint="33"/>
    </w:rPr>
  </w:style>
  <w:style w:type="character" w:customStyle="1" w:styleId="berschrift3Zchn">
    <w:name w:val="Überschrift 3 Zchn"/>
    <w:basedOn w:val="Absatz-Standardschriftart"/>
    <w:link w:val="berschrift3"/>
    <w:uiPriority w:val="9"/>
    <w:rsid w:val="00FD5054"/>
    <w:rPr>
      <w:caps/>
      <w:color w:val="1A495C" w:themeColor="accent1" w:themeShade="7F"/>
      <w:spacing w:val="15"/>
    </w:rPr>
  </w:style>
  <w:style w:type="table" w:styleId="Tabellenraster">
    <w:name w:val="Table Grid"/>
    <w:basedOn w:val="NormaleTabelle"/>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rd"/>
    <w:next w:val="Standard"/>
    <w:link w:val="TitelZchn"/>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elZchn">
    <w:name w:val="Titel Zchn"/>
    <w:basedOn w:val="Absatz-Standardschriftart"/>
    <w:link w:val="Titel"/>
    <w:uiPriority w:val="10"/>
    <w:rsid w:val="00FD5054"/>
    <w:rPr>
      <w:rFonts w:asciiTheme="majorHAnsi" w:eastAsiaTheme="majorEastAsia" w:hAnsiTheme="majorHAnsi" w:cstheme="majorBidi"/>
      <w:caps/>
      <w:color w:val="3494BA" w:themeColor="accent1"/>
      <w:spacing w:val="10"/>
      <w:sz w:val="52"/>
      <w:szCs w:val="52"/>
    </w:rPr>
  </w:style>
  <w:style w:type="paragraph" w:styleId="Untertitel">
    <w:name w:val="Subtitle"/>
    <w:basedOn w:val="Standard"/>
    <w:next w:val="Standard"/>
    <w:link w:val="UntertitelZchn"/>
    <w:uiPriority w:val="11"/>
    <w:qFormat/>
    <w:rsid w:val="00FD5054"/>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FD5054"/>
    <w:rPr>
      <w:caps/>
      <w:color w:val="595959" w:themeColor="text1" w:themeTint="A6"/>
      <w:spacing w:val="10"/>
      <w:sz w:val="21"/>
      <w:szCs w:val="21"/>
    </w:rPr>
  </w:style>
  <w:style w:type="paragraph" w:styleId="Listenabsatz">
    <w:name w:val="List Paragraph"/>
    <w:basedOn w:val="Standard"/>
    <w:uiPriority w:val="34"/>
    <w:qFormat/>
    <w:pPr>
      <w:ind w:left="720"/>
      <w:contextualSpacing/>
    </w:pPr>
  </w:style>
  <w:style w:type="character" w:styleId="SchwacherVerweis">
    <w:name w:val="Subtle Reference"/>
    <w:uiPriority w:val="31"/>
    <w:qFormat/>
    <w:rsid w:val="00FD5054"/>
    <w:rPr>
      <w:b/>
      <w:bCs/>
      <w:color w:val="3494BA" w:themeColor="accent1"/>
    </w:rPr>
  </w:style>
  <w:style w:type="character" w:styleId="SchwacheHervorhebung">
    <w:name w:val="Subtle Emphasis"/>
    <w:uiPriority w:val="19"/>
    <w:qFormat/>
    <w:rsid w:val="00FD5054"/>
    <w:rPr>
      <w:i/>
      <w:iCs/>
      <w:color w:val="1A495C" w:themeColor="accent1" w:themeShade="7F"/>
    </w:rPr>
  </w:style>
  <w:style w:type="character" w:styleId="Hervorhebung">
    <w:name w:val="Emphasis"/>
    <w:uiPriority w:val="20"/>
    <w:qFormat/>
    <w:rsid w:val="00FD5054"/>
    <w:rPr>
      <w:caps/>
      <w:color w:val="1A495C" w:themeColor="accent1" w:themeShade="7F"/>
      <w:spacing w:val="5"/>
    </w:rPr>
  </w:style>
  <w:style w:type="paragraph" w:styleId="Zitat">
    <w:name w:val="Quote"/>
    <w:basedOn w:val="Standard"/>
    <w:next w:val="Standard"/>
    <w:link w:val="ZitatZchn"/>
    <w:uiPriority w:val="29"/>
    <w:qFormat/>
    <w:rsid w:val="00FD5054"/>
    <w:rPr>
      <w:i/>
      <w:iCs/>
      <w:sz w:val="24"/>
      <w:szCs w:val="24"/>
    </w:rPr>
  </w:style>
  <w:style w:type="character" w:customStyle="1" w:styleId="ZitatZchn">
    <w:name w:val="Zitat Zchn"/>
    <w:basedOn w:val="Absatz-Standardschriftart"/>
    <w:link w:val="Zitat"/>
    <w:uiPriority w:val="29"/>
    <w:rsid w:val="00FD5054"/>
    <w:rPr>
      <w:i/>
      <w:iCs/>
      <w:sz w:val="24"/>
      <w:szCs w:val="24"/>
    </w:rPr>
  </w:style>
  <w:style w:type="character" w:styleId="IntensiveHervorhebung">
    <w:name w:val="Intense Emphasis"/>
    <w:uiPriority w:val="21"/>
    <w:qFormat/>
    <w:rsid w:val="00FD5054"/>
    <w:rPr>
      <w:b/>
      <w:bCs/>
      <w:caps/>
      <w:color w:val="1A495C" w:themeColor="accent1" w:themeShade="7F"/>
      <w:spacing w:val="10"/>
    </w:rPr>
  </w:style>
  <w:style w:type="paragraph" w:styleId="IntensivesZitat">
    <w:name w:val="Intense Quote"/>
    <w:basedOn w:val="Standard"/>
    <w:next w:val="Standard"/>
    <w:link w:val="IntensivesZitatZchn"/>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ivesZitatZchn">
    <w:name w:val="Intensives Zitat Zchn"/>
    <w:basedOn w:val="Absatz-Standardschriftart"/>
    <w:link w:val="IntensivesZitat"/>
    <w:uiPriority w:val="30"/>
    <w:rsid w:val="00FA083B"/>
    <w:rPr>
      <w:i/>
      <w:color w:val="A6A6A6" w:themeColor="background1" w:themeShade="A6"/>
      <w:szCs w:val="24"/>
    </w:rPr>
  </w:style>
  <w:style w:type="character" w:customStyle="1" w:styleId="berschrift4Zchn">
    <w:name w:val="Überschrift 4 Zchn"/>
    <w:basedOn w:val="Absatz-Standardschriftart"/>
    <w:link w:val="berschrift4"/>
    <w:uiPriority w:val="9"/>
    <w:rsid w:val="00FD5054"/>
    <w:rPr>
      <w:caps/>
      <w:color w:val="276E8B" w:themeColor="accent1" w:themeShade="BF"/>
      <w:spacing w:val="10"/>
    </w:rPr>
  </w:style>
  <w:style w:type="character" w:customStyle="1" w:styleId="berschrift5Zchn">
    <w:name w:val="Überschrift 5 Zchn"/>
    <w:basedOn w:val="Absatz-Standardschriftart"/>
    <w:link w:val="berschrift5"/>
    <w:uiPriority w:val="9"/>
    <w:rsid w:val="00FD5054"/>
    <w:rPr>
      <w:caps/>
      <w:color w:val="276E8B" w:themeColor="accent1" w:themeShade="BF"/>
      <w:spacing w:val="10"/>
    </w:rPr>
  </w:style>
  <w:style w:type="character" w:customStyle="1" w:styleId="berschrift6Zchn">
    <w:name w:val="Überschrift 6 Zchn"/>
    <w:basedOn w:val="Absatz-Standardschriftart"/>
    <w:link w:val="berschrift6"/>
    <w:uiPriority w:val="9"/>
    <w:rsid w:val="00FD5054"/>
    <w:rPr>
      <w:caps/>
      <w:color w:val="276E8B" w:themeColor="accent1" w:themeShade="BF"/>
      <w:spacing w:val="10"/>
    </w:rPr>
  </w:style>
  <w:style w:type="character" w:customStyle="1" w:styleId="berschrift7Zchn">
    <w:name w:val="Überschrift 7 Zchn"/>
    <w:basedOn w:val="Absatz-Standardschriftart"/>
    <w:link w:val="berschrift7"/>
    <w:uiPriority w:val="9"/>
    <w:semiHidden/>
    <w:rsid w:val="00FD5054"/>
    <w:rPr>
      <w:caps/>
      <w:color w:val="276E8B" w:themeColor="accent1" w:themeShade="BF"/>
      <w:spacing w:val="10"/>
    </w:rPr>
  </w:style>
  <w:style w:type="character" w:customStyle="1" w:styleId="berschrift8Zchn">
    <w:name w:val="Überschrift 8 Zchn"/>
    <w:basedOn w:val="Absatz-Standardschriftart"/>
    <w:link w:val="berschrift8"/>
    <w:uiPriority w:val="9"/>
    <w:semiHidden/>
    <w:rsid w:val="00FD5054"/>
    <w:rPr>
      <w:caps/>
      <w:spacing w:val="10"/>
      <w:sz w:val="18"/>
      <w:szCs w:val="18"/>
    </w:rPr>
  </w:style>
  <w:style w:type="character" w:customStyle="1" w:styleId="berschrift9Zchn">
    <w:name w:val="Überschrift 9 Zchn"/>
    <w:basedOn w:val="Absatz-Standardschriftart"/>
    <w:link w:val="berschrift9"/>
    <w:uiPriority w:val="9"/>
    <w:semiHidden/>
    <w:rsid w:val="00FD5054"/>
    <w:rPr>
      <w:i/>
      <w:iCs/>
      <w:caps/>
      <w:spacing w:val="10"/>
      <w:sz w:val="18"/>
      <w:szCs w:val="18"/>
    </w:rPr>
  </w:style>
  <w:style w:type="paragraph" w:styleId="KeinLeerraum">
    <w:name w:val="No Spacing"/>
    <w:link w:val="KeinLeerraumZchn"/>
    <w:uiPriority w:val="1"/>
    <w:qFormat/>
    <w:rsid w:val="00FD5054"/>
    <w:pPr>
      <w:spacing w:after="0" w:line="240" w:lineRule="auto"/>
    </w:pPr>
  </w:style>
  <w:style w:type="character" w:styleId="Buchtitel">
    <w:name w:val="Book Title"/>
    <w:uiPriority w:val="33"/>
    <w:qFormat/>
    <w:rsid w:val="00FD5054"/>
    <w:rPr>
      <w:b/>
      <w:bCs/>
      <w:i/>
      <w:iCs/>
      <w:spacing w:val="0"/>
    </w:rPr>
  </w:style>
  <w:style w:type="paragraph" w:styleId="Beschriftung">
    <w:name w:val="caption"/>
    <w:basedOn w:val="Standard"/>
    <w:next w:val="Standard"/>
    <w:uiPriority w:val="35"/>
    <w:semiHidden/>
    <w:unhideWhenUsed/>
    <w:qFormat/>
    <w:rsid w:val="00FD5054"/>
    <w:rPr>
      <w:b/>
      <w:bCs/>
      <w:color w:val="276E8B" w:themeColor="accent1" w:themeShade="BF"/>
      <w:sz w:val="16"/>
      <w:szCs w:val="16"/>
    </w:rPr>
  </w:style>
  <w:style w:type="character" w:styleId="IntensiverVerweis">
    <w:name w:val="Intense Reference"/>
    <w:uiPriority w:val="32"/>
    <w:qFormat/>
    <w:rsid w:val="00FD5054"/>
    <w:rPr>
      <w:b/>
      <w:bCs/>
      <w:i/>
      <w:iCs/>
      <w:caps/>
      <w:color w:val="3494BA" w:themeColor="accent1"/>
    </w:rPr>
  </w:style>
  <w:style w:type="character" w:customStyle="1" w:styleId="KeinLeerraumZchn">
    <w:name w:val="Kein Leerraum Zchn"/>
    <w:basedOn w:val="Absatz-Standardschriftart"/>
    <w:link w:val="KeinLeerraum"/>
    <w:uiPriority w:val="1"/>
  </w:style>
  <w:style w:type="character" w:styleId="Fett">
    <w:name w:val="Strong"/>
    <w:uiPriority w:val="22"/>
    <w:qFormat/>
    <w:rsid w:val="00FD5054"/>
    <w:rPr>
      <w:b/>
      <w:bCs/>
    </w:rPr>
  </w:style>
  <w:style w:type="paragraph" w:styleId="Inhaltsverzeichnisberschrift">
    <w:name w:val="TOC Heading"/>
    <w:basedOn w:val="berschrift1"/>
    <w:next w:val="Standard"/>
    <w:uiPriority w:val="39"/>
    <w:unhideWhenUsed/>
    <w:qFormat/>
    <w:rsid w:val="00FD5054"/>
    <w:pPr>
      <w:outlineLvl w:val="9"/>
    </w:pPr>
  </w:style>
  <w:style w:type="paragraph" w:styleId="Kopfzeile">
    <w:name w:val="header"/>
    <w:basedOn w:val="Standard"/>
    <w:link w:val="KopfzeileZchn"/>
    <w:uiPriority w:val="99"/>
    <w:unhideWhenUsed/>
    <w:rsid w:val="00FA14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1415"/>
  </w:style>
  <w:style w:type="paragraph" w:styleId="Fuzeile">
    <w:name w:val="footer"/>
    <w:basedOn w:val="Standard"/>
    <w:link w:val="FuzeileZchn"/>
    <w:uiPriority w:val="99"/>
    <w:unhideWhenUsed/>
    <w:rsid w:val="00FA14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1415"/>
  </w:style>
  <w:style w:type="character" w:styleId="Platzhaltertext">
    <w:name w:val="Placeholder Text"/>
    <w:basedOn w:val="Absatz-Standardschriftart"/>
    <w:uiPriority w:val="99"/>
    <w:semiHidden/>
    <w:rsid w:val="00F95F86"/>
    <w:rPr>
      <w:color w:val="808080"/>
    </w:rPr>
  </w:style>
  <w:style w:type="paragraph" w:styleId="Verzeichnis1">
    <w:name w:val="toc 1"/>
    <w:basedOn w:val="Standard"/>
    <w:next w:val="Standard"/>
    <w:autoRedefine/>
    <w:uiPriority w:val="39"/>
    <w:unhideWhenUsed/>
    <w:rsid w:val="00FD5054"/>
    <w:pPr>
      <w:spacing w:after="100"/>
    </w:pPr>
  </w:style>
  <w:style w:type="paragraph" w:styleId="Verzeichnis2">
    <w:name w:val="toc 2"/>
    <w:basedOn w:val="Standard"/>
    <w:next w:val="Standard"/>
    <w:autoRedefine/>
    <w:uiPriority w:val="39"/>
    <w:unhideWhenUsed/>
    <w:rsid w:val="00FD5054"/>
    <w:pPr>
      <w:spacing w:after="100"/>
      <w:ind w:left="200"/>
    </w:pPr>
  </w:style>
  <w:style w:type="paragraph" w:styleId="Verzeichnis3">
    <w:name w:val="toc 3"/>
    <w:basedOn w:val="Standard"/>
    <w:next w:val="Standard"/>
    <w:autoRedefine/>
    <w:uiPriority w:val="39"/>
    <w:unhideWhenUsed/>
    <w:rsid w:val="00FD5054"/>
    <w:pPr>
      <w:spacing w:after="100"/>
      <w:ind w:left="400"/>
    </w:pPr>
  </w:style>
  <w:style w:type="character" w:styleId="Hyperlink">
    <w:name w:val="Hyperlink"/>
    <w:basedOn w:val="Absatz-Standardschriftart"/>
    <w:uiPriority w:val="99"/>
    <w:unhideWhenUsed/>
    <w:rsid w:val="00FD5054"/>
    <w:rPr>
      <w:color w:val="6B9F25" w:themeColor="hyperlink"/>
      <w:u w:val="single"/>
    </w:rPr>
  </w:style>
  <w:style w:type="paragraph" w:styleId="Sprechblasentext">
    <w:name w:val="Balloon Text"/>
    <w:basedOn w:val="Standard"/>
    <w:link w:val="SprechblasentextZchn"/>
    <w:uiPriority w:val="99"/>
    <w:semiHidden/>
    <w:unhideWhenUsed/>
    <w:rsid w:val="00B721F2"/>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oter" Target="footer2.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fsf.org/"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tzhalt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tzhalt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95194"/>
    <w:rsid w:val="002D575A"/>
    <w:rsid w:val="002E2D5F"/>
    <w:rsid w:val="002F20FC"/>
    <w:rsid w:val="0034315A"/>
    <w:rsid w:val="003661E9"/>
    <w:rsid w:val="00407BB9"/>
    <w:rsid w:val="004332AC"/>
    <w:rsid w:val="00580870"/>
    <w:rsid w:val="0061102F"/>
    <w:rsid w:val="00651EE3"/>
    <w:rsid w:val="006C5412"/>
    <w:rsid w:val="006F070F"/>
    <w:rsid w:val="00877117"/>
    <w:rsid w:val="00964203"/>
    <w:rsid w:val="009C4802"/>
    <w:rsid w:val="00AA0EE3"/>
    <w:rsid w:val="00AD48CB"/>
    <w:rsid w:val="00B1029B"/>
    <w:rsid w:val="00BA0363"/>
    <w:rsid w:val="00C67318"/>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C6E526C6-E508-46EC-A769-EC98785FF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63</Pages>
  <Words>7570</Words>
  <Characters>47698</Characters>
  <Application>Microsoft Office Word</Application>
  <DocSecurity>0</DocSecurity>
  <Lines>397</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Fabian Ochsner</cp:lastModifiedBy>
  <cp:revision>48</cp:revision>
  <dcterms:created xsi:type="dcterms:W3CDTF">2015-11-30T10:04:00Z</dcterms:created>
  <dcterms:modified xsi:type="dcterms:W3CDTF">2016-01-20T18:26:00Z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