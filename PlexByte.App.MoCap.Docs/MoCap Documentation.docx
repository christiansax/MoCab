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220CD7" w:rsidRPr="00DE68E3" w:rsidRDefault="00220CD7">
                                      <w:pPr>
                                        <w:pStyle w:val="NoSpacing"/>
                                        <w:rPr>
                                          <w:color w:val="FFFFFF" w:themeColor="background1"/>
                                          <w:sz w:val="44"/>
                                          <w:szCs w:val="44"/>
                                        </w:rPr>
                                      </w:pPr>
                                      <w:proofErr w:type="spellStart"/>
                                      <w:r w:rsidRPr="00DE68E3">
                                        <w:rPr>
                                          <w:color w:val="FFFFFF" w:themeColor="background1"/>
                                          <w:sz w:val="44"/>
                                          <w:szCs w:val="44"/>
                                          <w:lang w:val="de-CH"/>
                                        </w:rPr>
                                        <w:t>Diploma</w:t>
                                      </w:r>
                                      <w:proofErr w:type="spellEnd"/>
                                      <w:r w:rsidRPr="00DE68E3">
                                        <w:rPr>
                                          <w:color w:val="FFFFFF" w:themeColor="background1"/>
                                          <w:sz w:val="44"/>
                                          <w:szCs w:val="44"/>
                                          <w:lang w:val="de-CH"/>
                                        </w:rPr>
                                        <w:t xml:space="preserve">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220CD7" w:rsidRDefault="00220CD7">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220CD7" w:rsidRDefault="00220CD7">
                                      <w:pPr>
                                        <w:pStyle w:val="NoSpacing"/>
                                        <w:spacing w:line="360" w:lineRule="auto"/>
                                        <w:rPr>
                                          <w:color w:val="FFFFFF" w:themeColor="background1"/>
                                        </w:rPr>
                                      </w:pPr>
                                      <w:r w:rsidRPr="00911208">
                                        <w:rPr>
                                          <w:color w:val="FFFFFF" w:themeColor="background1"/>
                                        </w:rPr>
                                        <w:t>PlexByte.com</w:t>
                                      </w:r>
                                    </w:p>
                                  </w:sdtContent>
                                </w:sdt>
                                <w:p w:rsidR="00220CD7" w:rsidRDefault="00220CD7">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220CD7" w:rsidRPr="00DE68E3" w:rsidRDefault="00220CD7">
                                <w:pPr>
                                  <w:pStyle w:val="NoSpacing"/>
                                  <w:rPr>
                                    <w:color w:val="FFFFFF" w:themeColor="background1"/>
                                    <w:sz w:val="44"/>
                                    <w:szCs w:val="44"/>
                                  </w:rPr>
                                </w:pPr>
                                <w:proofErr w:type="spellStart"/>
                                <w:r w:rsidRPr="00DE68E3">
                                  <w:rPr>
                                    <w:color w:val="FFFFFF" w:themeColor="background1"/>
                                    <w:sz w:val="44"/>
                                    <w:szCs w:val="44"/>
                                    <w:lang w:val="de-CH"/>
                                  </w:rPr>
                                  <w:t>Diploma</w:t>
                                </w:r>
                                <w:proofErr w:type="spellEnd"/>
                                <w:r w:rsidRPr="00DE68E3">
                                  <w:rPr>
                                    <w:color w:val="FFFFFF" w:themeColor="background1"/>
                                    <w:sz w:val="44"/>
                                    <w:szCs w:val="44"/>
                                    <w:lang w:val="de-CH"/>
                                  </w:rPr>
                                  <w:t xml:space="preserve">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220CD7" w:rsidRDefault="00220CD7">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220CD7" w:rsidRDefault="00220CD7">
                                <w:pPr>
                                  <w:pStyle w:val="NoSpacing"/>
                                  <w:spacing w:line="360" w:lineRule="auto"/>
                                  <w:rPr>
                                    <w:color w:val="FFFFFF" w:themeColor="background1"/>
                                  </w:rPr>
                                </w:pPr>
                                <w:r w:rsidRPr="00911208">
                                  <w:rPr>
                                    <w:color w:val="FFFFFF" w:themeColor="background1"/>
                                  </w:rPr>
                                  <w:t>PlexByte.com</w:t>
                                </w:r>
                              </w:p>
                            </w:sdtContent>
                          </w:sdt>
                          <w:p w:rsidR="00220CD7" w:rsidRDefault="00220CD7">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220CD7" w:rsidRDefault="00220CD7" w:rsidP="00F97BF9">
                                    <w:pPr>
                                      <w:pStyle w:val="NoSpacing"/>
                                      <w:rPr>
                                        <w:color w:val="FFFFFF" w:themeColor="background1"/>
                                        <w:sz w:val="72"/>
                                        <w:szCs w:val="72"/>
                                      </w:rPr>
                                    </w:pPr>
                                    <w:r>
                                      <w:rPr>
                                        <w:color w:val="FFFFFF" w:themeColor="background1"/>
                                        <w:sz w:val="72"/>
                                        <w:szCs w:val="72"/>
                                        <w:lang w:val="de-CH"/>
                                      </w:rPr>
                                      <w:t>Mobile Communication App</w:t>
                                    </w:r>
                                  </w:p>
                                </w:sdtContent>
                              </w:sdt>
                              <w:p w:rsidR="00220CD7" w:rsidRPr="00F97BF9" w:rsidRDefault="00220CD7" w:rsidP="00F97BF9">
                                <w:pPr>
                                  <w:pStyle w:val="NoSpacing"/>
                                  <w:jc w:val="right"/>
                                  <w:rPr>
                                    <w:b/>
                                    <w:i/>
                                    <w:color w:val="FFFFFF" w:themeColor="background1"/>
                                    <w:sz w:val="72"/>
                                    <w:szCs w:val="72"/>
                                  </w:rPr>
                                </w:pPr>
                                <w:proofErr w:type="spellStart"/>
                                <w:r w:rsidRPr="00F97BF9">
                                  <w:rPr>
                                    <w:b/>
                                    <w:i/>
                                    <w:color w:val="FFFFFF" w:themeColor="background1"/>
                                    <w:sz w:val="72"/>
                                    <w:szCs w:val="72"/>
                                  </w:rPr>
                                  <w:t>MoCap</w:t>
                                </w:r>
                                <w:proofErr w:type="spellEnd"/>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220CD7" w:rsidRDefault="00220CD7" w:rsidP="00F97BF9">
                              <w:pPr>
                                <w:pStyle w:val="NoSpacing"/>
                                <w:rPr>
                                  <w:color w:val="FFFFFF" w:themeColor="background1"/>
                                  <w:sz w:val="72"/>
                                  <w:szCs w:val="72"/>
                                </w:rPr>
                              </w:pPr>
                              <w:r>
                                <w:rPr>
                                  <w:color w:val="FFFFFF" w:themeColor="background1"/>
                                  <w:sz w:val="72"/>
                                  <w:szCs w:val="72"/>
                                  <w:lang w:val="de-CH"/>
                                </w:rPr>
                                <w:t>Mobile Communication App</w:t>
                              </w:r>
                            </w:p>
                          </w:sdtContent>
                        </w:sdt>
                        <w:p w:rsidR="00220CD7" w:rsidRPr="00F97BF9" w:rsidRDefault="00220CD7" w:rsidP="00F97BF9">
                          <w:pPr>
                            <w:pStyle w:val="NoSpacing"/>
                            <w:jc w:val="right"/>
                            <w:rPr>
                              <w:b/>
                              <w:i/>
                              <w:color w:val="FFFFFF" w:themeColor="background1"/>
                              <w:sz w:val="72"/>
                              <w:szCs w:val="72"/>
                            </w:rPr>
                          </w:pPr>
                          <w:proofErr w:type="spellStart"/>
                          <w:r w:rsidRPr="00F97BF9">
                            <w:rPr>
                              <w:b/>
                              <w:i/>
                              <w:color w:val="FFFFFF" w:themeColor="background1"/>
                              <w:sz w:val="72"/>
                              <w:szCs w:val="72"/>
                            </w:rPr>
                            <w:t>MoCap</w:t>
                          </w:r>
                          <w:proofErr w:type="spellEnd"/>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4830734"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TOCHeading"/>
          </w:pPr>
          <w:r>
            <w:t>Table of Contents</w:t>
          </w:r>
        </w:p>
        <w:p w:rsidR="00B2459F" w:rsidRDefault="00FD5054">
          <w:pPr>
            <w:pStyle w:val="TOC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E77D9">
          <w:pPr>
            <w:pStyle w:val="TOC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E77D9">
          <w:pPr>
            <w:pStyle w:val="TOC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0E77D9">
          <w:pPr>
            <w:pStyle w:val="TOC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0E77D9">
          <w:pPr>
            <w:pStyle w:val="TOC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Heading1"/>
      </w:pPr>
      <w:bookmarkStart w:id="0" w:name="_Toc438507315"/>
      <w:r>
        <w:lastRenderedPageBreak/>
        <w:t>Management Summary</w:t>
      </w:r>
      <w:bookmarkEnd w:id="0"/>
    </w:p>
    <w:p w:rsidR="00EE2919" w:rsidRDefault="00EE2919" w:rsidP="00EE2919"/>
    <w:p w:rsidR="00EE2919" w:rsidRDefault="00EE2919" w:rsidP="00EE2919">
      <w:pPr>
        <w:pStyle w:val="Heading2"/>
      </w:pPr>
      <w:bookmarkStart w:id="1" w:name="_Toc438507316"/>
      <w:r>
        <w:t>What is MoCap</w:t>
      </w:r>
      <w:bookmarkEnd w:id="1"/>
    </w:p>
    <w:p w:rsidR="008A3B66" w:rsidRDefault="007F4CDC" w:rsidP="008A3B66">
      <w:proofErr w:type="spellStart"/>
      <w:r>
        <w:t>MoCap</w:t>
      </w:r>
      <w:proofErr w:type="spellEnd"/>
      <w:r>
        <w:t xml:space="preserve">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proofErr w:type="spellStart"/>
      <w:r>
        <w:t>MoCap</w:t>
      </w:r>
      <w:proofErr w:type="spellEnd"/>
      <w:r>
        <w:t xml:space="preserve"> is the next generation of communication, helping people to stay connected and get projects going without a massive planning overhead. Try it now </w:t>
      </w:r>
      <w:r w:rsidR="00CD5A7D">
        <w:t xml:space="preserve">and see how </w:t>
      </w:r>
      <w:proofErr w:type="spellStart"/>
      <w:r w:rsidR="00CD5A7D">
        <w:t>MoCap</w:t>
      </w:r>
      <w:proofErr w:type="spellEnd"/>
      <w:r w:rsidR="00CD5A7D">
        <w:t xml:space="preserve"> will help you ease your day.</w:t>
      </w:r>
    </w:p>
    <w:p w:rsidR="0032671E" w:rsidRDefault="0032671E" w:rsidP="008A3B66"/>
    <w:p w:rsidR="0032671E" w:rsidRDefault="0032671E" w:rsidP="0032671E">
      <w:pPr>
        <w:pStyle w:val="Heading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proofErr w:type="spellStart"/>
      <w:r>
        <w:t>MoCap</w:t>
      </w:r>
      <w:proofErr w:type="spellEnd"/>
      <w:r>
        <w:t xml:space="preserve">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Paragraph"/>
        <w:numPr>
          <w:ilvl w:val="0"/>
          <w:numId w:val="10"/>
        </w:numPr>
      </w:pPr>
      <w:r>
        <w:t>the “Creator”, which actually has full control over any interaction assigned to his / her project</w:t>
      </w:r>
    </w:p>
    <w:p w:rsidR="0032671E" w:rsidRDefault="0032671E" w:rsidP="0032671E">
      <w:pPr>
        <w:pStyle w:val="ListParagraph"/>
        <w:numPr>
          <w:ilvl w:val="0"/>
          <w:numId w:val="10"/>
        </w:numPr>
      </w:pPr>
      <w:r>
        <w:t>the “Owner”, who, besides the “Creator”, in case they differ, has full control over any item in his queue</w:t>
      </w:r>
    </w:p>
    <w:p w:rsidR="0032671E" w:rsidRDefault="0032671E" w:rsidP="0032671E">
      <w:pPr>
        <w:pStyle w:val="ListParagraph"/>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Paragraph"/>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Paragraph"/>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Paragraph"/>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Paragraph"/>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Paragraph"/>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proofErr w:type="spellStart"/>
      <w:r>
        <w:t>MoCap</w:t>
      </w:r>
      <w:proofErr w:type="spellEnd"/>
      <w:r>
        <w:t xml:space="preserve">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w:t>
      </w:r>
      <w:proofErr w:type="spellStart"/>
      <w:r>
        <w:t>MoCap</w:t>
      </w:r>
      <w:proofErr w:type="spellEnd"/>
      <w:r>
        <w:t xml:space="preserve">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Heading1"/>
      </w:pPr>
      <w:bookmarkStart w:id="3" w:name="_Toc438507318"/>
      <w:r>
        <w:lastRenderedPageBreak/>
        <w:t>Requirements Engineering</w:t>
      </w:r>
      <w:bookmarkEnd w:id="3"/>
    </w:p>
    <w:p w:rsidR="00386E90" w:rsidRPr="00386E90" w:rsidRDefault="00386E90" w:rsidP="00386E90"/>
    <w:p w:rsidR="00386E90" w:rsidRDefault="00386E90" w:rsidP="00386E90">
      <w:pPr>
        <w:pStyle w:val="Heading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Heading3"/>
        <w:rPr>
          <w:rPrChange w:id="6" w:author="Christian B. Sax" w:date="2015-12-21T16:43:00Z">
            <w:rPr/>
          </w:rPrChange>
        </w:rPr>
        <w:pPrChange w:id="7" w:author="Christian B. Sax" w:date="2015-12-21T16:43:00Z">
          <w:pPr>
            <w:pStyle w:val="Heading2"/>
          </w:pPr>
        </w:pPrChange>
      </w:pPr>
      <w:bookmarkStart w:id="8" w:name="_Toc438507320"/>
      <w:r>
        <w:t>Programming Lanugage</w:t>
      </w:r>
      <w:bookmarkEnd w:id="8"/>
    </w:p>
    <w:p w:rsidR="00EE2919" w:rsidRDefault="005953CC" w:rsidP="00C62761">
      <w:pPr>
        <w:pStyle w:val="ListParagraph"/>
        <w:numPr>
          <w:ilvl w:val="0"/>
          <w:numId w:val="6"/>
        </w:numPr>
      </w:pPr>
      <w:r>
        <w:t xml:space="preserve">The application must run on Windows 8 or </w:t>
      </w:r>
      <w:r w:rsidR="00386E90">
        <w:t>higher</w:t>
      </w:r>
    </w:p>
    <w:p w:rsidR="00C62761" w:rsidRDefault="00386E90" w:rsidP="00C62761">
      <w:pPr>
        <w:pStyle w:val="ListParagraph"/>
        <w:numPr>
          <w:ilvl w:val="0"/>
          <w:numId w:val="6"/>
        </w:numPr>
      </w:pPr>
      <w:r>
        <w:t>The technology used must offer GUI design through its IDE</w:t>
      </w:r>
    </w:p>
    <w:p w:rsidR="00C62761" w:rsidRDefault="00386E90" w:rsidP="00C62761">
      <w:pPr>
        <w:pStyle w:val="ListParagraph"/>
        <w:numPr>
          <w:ilvl w:val="0"/>
          <w:numId w:val="6"/>
        </w:numPr>
      </w:pPr>
      <w:r>
        <w:t>Technology must offer OS integration to generate alarm and / or notifications</w:t>
      </w:r>
    </w:p>
    <w:p w:rsidR="00C62761" w:rsidRDefault="00386E90" w:rsidP="00C62761">
      <w:pPr>
        <w:pStyle w:val="ListParagraph"/>
        <w:numPr>
          <w:ilvl w:val="0"/>
          <w:numId w:val="6"/>
        </w:numPr>
      </w:pPr>
      <w:r>
        <w:t>Allow MVC programming pattern</w:t>
      </w:r>
    </w:p>
    <w:p w:rsidR="00386E90" w:rsidRDefault="00386E90" w:rsidP="00C62761">
      <w:pPr>
        <w:pStyle w:val="ListParagraph"/>
        <w:numPr>
          <w:ilvl w:val="0"/>
          <w:numId w:val="6"/>
        </w:numPr>
      </w:pPr>
      <w:r>
        <w:t>Technology must be user friendly, easy to handle and good documentation</w:t>
      </w:r>
    </w:p>
    <w:p w:rsidR="00C62761" w:rsidRDefault="00C62761" w:rsidP="00C62761">
      <w:pPr>
        <w:pStyle w:val="ListParagraph"/>
        <w:numPr>
          <w:ilvl w:val="0"/>
          <w:numId w:val="6"/>
        </w:numPr>
      </w:pPr>
      <w:r>
        <w:t>Programming language must be versatile with regards to platform</w:t>
      </w:r>
    </w:p>
    <w:p w:rsidR="00B721F2" w:rsidRDefault="00386E90" w:rsidP="00B721F2">
      <w:pPr>
        <w:pStyle w:val="ListParagraph"/>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roofErr w:type="spellStart"/>
            <w:r w:rsidRPr="00386E90">
              <w:rPr>
                <w:rFonts w:ascii="Calibri" w:eastAsia="Times New Roman" w:hAnsi="Calibri" w:cs="Times New Roman"/>
                <w:b/>
                <w:bCs/>
                <w:color w:val="000000"/>
                <w:sz w:val="24"/>
                <w:szCs w:val="24"/>
                <w:lang w:val="de-CH" w:eastAsia="de-CH"/>
              </w:rPr>
              <w:t>Descision</w:t>
            </w:r>
            <w:proofErr w:type="spellEnd"/>
            <w:r w:rsidRPr="00386E90">
              <w:rPr>
                <w:rFonts w:ascii="Calibri" w:eastAsia="Times New Roman" w:hAnsi="Calibri" w:cs="Times New Roman"/>
                <w:b/>
                <w:bCs/>
                <w:color w:val="000000"/>
                <w:sz w:val="24"/>
                <w:szCs w:val="24"/>
                <w:lang w:val="de-CH" w:eastAsia="de-CH"/>
              </w:rPr>
              <w:t xml:space="preserve">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roofErr w:type="spellStart"/>
            <w:r w:rsidRPr="00386E90">
              <w:rPr>
                <w:rFonts w:ascii="Calibri" w:eastAsia="Times New Roman" w:hAnsi="Calibri" w:cs="Times New Roman"/>
                <w:color w:val="000000"/>
                <w:sz w:val="16"/>
                <w:szCs w:val="16"/>
                <w:lang w:val="de-CH" w:eastAsia="de-CH"/>
              </w:rPr>
              <w:t>WinForm</w:t>
            </w:r>
            <w:proofErr w:type="spellEnd"/>
            <w:r w:rsidRPr="00386E90">
              <w:rPr>
                <w:rFonts w:ascii="Calibri" w:eastAsia="Times New Roman" w:hAnsi="Calibri" w:cs="Times New Roman"/>
                <w:color w:val="000000"/>
                <w:sz w:val="16"/>
                <w:szCs w:val="16"/>
                <w:lang w:val="de-CH" w:eastAsia="de-CH"/>
              </w:rPr>
              <w:t xml:space="preserve">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 xml:space="preserve">ASP.net </w:t>
            </w:r>
            <w:proofErr w:type="spellStart"/>
            <w:r w:rsidRPr="00386E90">
              <w:rPr>
                <w:rFonts w:ascii="Calibri" w:eastAsia="Times New Roman" w:hAnsi="Calibri" w:cs="Times New Roman"/>
                <w:color w:val="000000"/>
                <w:sz w:val="16"/>
                <w:szCs w:val="16"/>
                <w:lang w:val="de-CH" w:eastAsia="de-CH"/>
              </w:rPr>
              <w:t>c#</w:t>
            </w:r>
            <w:proofErr w:type="spellEnd"/>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proofErr w:type="spellStart"/>
            <w:r w:rsidRPr="00386E90">
              <w:rPr>
                <w:rFonts w:ascii="Calibri" w:eastAsia="Times New Roman" w:hAnsi="Calibri" w:cs="Times New Roman"/>
                <w:b/>
                <w:bCs/>
                <w:color w:val="000000"/>
                <w:sz w:val="16"/>
                <w:szCs w:val="16"/>
                <w:lang w:val="de-CH" w:eastAsia="de-CH"/>
              </w:rPr>
              <w:t>Criterion</w:t>
            </w:r>
            <w:proofErr w:type="spellEnd"/>
            <w:r w:rsidRPr="00386E90">
              <w:rPr>
                <w:rFonts w:ascii="Calibri" w:eastAsia="Times New Roman" w:hAnsi="Calibri" w:cs="Times New Roman"/>
                <w:b/>
                <w:bCs/>
                <w:color w:val="000000"/>
                <w:sz w:val="16"/>
                <w:szCs w:val="16"/>
                <w:lang w:val="de-CH" w:eastAsia="de-CH"/>
              </w:rPr>
              <w:t xml:space="preserve"> </w:t>
            </w:r>
            <w:proofErr w:type="spellStart"/>
            <w:r w:rsidRPr="00386E90">
              <w:rPr>
                <w:rFonts w:ascii="Calibri" w:eastAsia="Times New Roman" w:hAnsi="Calibri" w:cs="Times New Roman"/>
                <w:b/>
                <w:bCs/>
                <w:color w:val="000000"/>
                <w:sz w:val="16"/>
                <w:szCs w:val="16"/>
                <w:lang w:val="de-CH" w:eastAsia="de-CH"/>
              </w:rPr>
              <w:t>Weight</w:t>
            </w:r>
            <w:proofErr w:type="spellEnd"/>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roofErr w:type="spellStart"/>
            <w:r w:rsidRPr="00386E90">
              <w:rPr>
                <w:rFonts w:ascii="Calibri" w:eastAsia="Times New Roman" w:hAnsi="Calibri" w:cs="Times New Roman"/>
                <w:b/>
                <w:bCs/>
                <w:color w:val="000000"/>
                <w:sz w:val="24"/>
                <w:szCs w:val="24"/>
                <w:lang w:val="de-CH" w:eastAsia="de-CH"/>
              </w:rPr>
              <w:t>Weighted</w:t>
            </w:r>
            <w:proofErr w:type="spellEnd"/>
            <w:r w:rsidRPr="00386E90">
              <w:rPr>
                <w:rFonts w:ascii="Calibri" w:eastAsia="Times New Roman" w:hAnsi="Calibri" w:cs="Times New Roman"/>
                <w:b/>
                <w:bCs/>
                <w:color w:val="000000"/>
                <w:sz w:val="24"/>
                <w:szCs w:val="24"/>
                <w:lang w:val="de-CH" w:eastAsia="de-CH"/>
              </w:rPr>
              <w:t xml:space="preserve"> </w:t>
            </w:r>
            <w:proofErr w:type="spellStart"/>
            <w:r w:rsidRPr="00386E90">
              <w:rPr>
                <w:rFonts w:ascii="Calibri" w:eastAsia="Times New Roman" w:hAnsi="Calibri" w:cs="Times New Roman"/>
                <w:b/>
                <w:bCs/>
                <w:color w:val="000000"/>
                <w:sz w:val="24"/>
                <w:szCs w:val="24"/>
                <w:lang w:val="de-CH" w:eastAsia="de-CH"/>
              </w:rPr>
              <w:t>Scores</w:t>
            </w:r>
            <w:proofErr w:type="spellEnd"/>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roofErr w:type="spellStart"/>
            <w:r w:rsidRPr="00386E90">
              <w:rPr>
                <w:rFonts w:ascii="Calibri" w:eastAsia="Times New Roman" w:hAnsi="Calibri" w:cs="Times New Roman"/>
                <w:color w:val="000000"/>
                <w:sz w:val="16"/>
                <w:szCs w:val="16"/>
                <w:lang w:val="de-CH" w:eastAsia="de-CH"/>
              </w:rPr>
              <w:t>WinForm</w:t>
            </w:r>
            <w:proofErr w:type="spellEnd"/>
            <w:r w:rsidRPr="00386E90">
              <w:rPr>
                <w:rFonts w:ascii="Calibri" w:eastAsia="Times New Roman" w:hAnsi="Calibri" w:cs="Times New Roman"/>
                <w:color w:val="000000"/>
                <w:sz w:val="16"/>
                <w:szCs w:val="16"/>
                <w:lang w:val="de-CH" w:eastAsia="de-CH"/>
              </w:rPr>
              <w:t xml:space="preserve">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 xml:space="preserve">ASP.net </w:t>
            </w:r>
            <w:proofErr w:type="spellStart"/>
            <w:r w:rsidRPr="00386E90">
              <w:rPr>
                <w:rFonts w:ascii="Calibri" w:eastAsia="Times New Roman" w:hAnsi="Calibri" w:cs="Times New Roman"/>
                <w:color w:val="000000"/>
                <w:sz w:val="16"/>
                <w:szCs w:val="16"/>
                <w:lang w:val="de-CH" w:eastAsia="de-CH"/>
              </w:rPr>
              <w:t>c#</w:t>
            </w:r>
            <w:proofErr w:type="spellEnd"/>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Heading3"/>
      </w:pPr>
      <w:bookmarkStart w:id="9" w:name="_Toc438507321"/>
      <w:r>
        <w:lastRenderedPageBreak/>
        <w:t>Web Technology</w:t>
      </w:r>
      <w:bookmarkEnd w:id="9"/>
    </w:p>
    <w:p w:rsidR="00B721F2" w:rsidRDefault="00B721F2" w:rsidP="00B721F2">
      <w:pPr>
        <w:pStyle w:val="ListParagraph"/>
        <w:numPr>
          <w:ilvl w:val="0"/>
          <w:numId w:val="11"/>
        </w:numPr>
      </w:pPr>
      <w:r>
        <w:t>Must be at hand</w:t>
      </w:r>
    </w:p>
    <w:p w:rsidR="00B721F2" w:rsidRDefault="00B721F2" w:rsidP="00B721F2">
      <w:pPr>
        <w:pStyle w:val="ListParagraph"/>
        <w:numPr>
          <w:ilvl w:val="0"/>
          <w:numId w:val="11"/>
        </w:numPr>
      </w:pPr>
      <w:r>
        <w:t>Low on costs</w:t>
      </w:r>
    </w:p>
    <w:p w:rsidR="00B721F2" w:rsidRDefault="00B721F2" w:rsidP="00B721F2">
      <w:pPr>
        <w:pStyle w:val="ListParagraph"/>
        <w:numPr>
          <w:ilvl w:val="0"/>
          <w:numId w:val="11"/>
        </w:numPr>
      </w:pPr>
      <w:r>
        <w:t>Easy to setup</w:t>
      </w:r>
    </w:p>
    <w:p w:rsidR="00B721F2" w:rsidRDefault="00B721F2" w:rsidP="00B721F2">
      <w:pPr>
        <w:pStyle w:val="ListParagraph"/>
        <w:numPr>
          <w:ilvl w:val="0"/>
          <w:numId w:val="11"/>
        </w:numPr>
      </w:pPr>
      <w:r>
        <w:t xml:space="preserve">Easy to deploy </w:t>
      </w:r>
      <w:proofErr w:type="spellStart"/>
      <w:r w:rsidR="00EE4064">
        <w:t>c#</w:t>
      </w:r>
      <w:proofErr w:type="spellEnd"/>
      <w:r w:rsidR="00EE4064">
        <w:t xml:space="preserve"> </w:t>
      </w:r>
      <w:r>
        <w:t>web service</w:t>
      </w:r>
    </w:p>
    <w:p w:rsidR="00B721F2" w:rsidRDefault="00B721F2" w:rsidP="00B721F2">
      <w:pPr>
        <w:pStyle w:val="ListParagraph"/>
        <w:numPr>
          <w:ilvl w:val="0"/>
          <w:numId w:val="11"/>
        </w:numPr>
      </w:pPr>
      <w:r>
        <w:t xml:space="preserve">Uptime must </w:t>
      </w:r>
      <w:r w:rsidR="007159F6">
        <w:t>exceed</w:t>
      </w:r>
      <w:r>
        <w:t xml:space="preserve"> 99.9%</w:t>
      </w:r>
    </w:p>
    <w:p w:rsidR="00B721F2" w:rsidRDefault="00B721F2" w:rsidP="00753C7C">
      <w:pPr>
        <w:pStyle w:val="ListParagraph"/>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roofErr w:type="spellStart"/>
            <w:r w:rsidRPr="007159F6">
              <w:rPr>
                <w:rFonts w:ascii="Calibri" w:eastAsia="Times New Roman" w:hAnsi="Calibri" w:cs="Times New Roman"/>
                <w:b/>
                <w:color w:val="000000"/>
                <w:sz w:val="16"/>
                <w:szCs w:val="16"/>
                <w:lang w:val="de-CH" w:eastAsia="de-CH"/>
              </w:rPr>
              <w:t>Descision</w:t>
            </w:r>
            <w:proofErr w:type="spellEnd"/>
            <w:r w:rsidRPr="007159F6">
              <w:rPr>
                <w:rFonts w:ascii="Calibri" w:eastAsia="Times New Roman" w:hAnsi="Calibri" w:cs="Times New Roman"/>
                <w:b/>
                <w:color w:val="000000"/>
                <w:sz w:val="16"/>
                <w:szCs w:val="16"/>
                <w:lang w:val="de-CH" w:eastAsia="de-CH"/>
              </w:rPr>
              <w:t xml:space="preserve">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w:t>
            </w:r>
            <w:proofErr w:type="spellStart"/>
            <w:r w:rsidRPr="007159F6">
              <w:rPr>
                <w:rFonts w:ascii="Calibri" w:eastAsia="Times New Roman" w:hAnsi="Calibri" w:cs="Times New Roman"/>
                <w:color w:val="000000"/>
                <w:sz w:val="16"/>
                <w:szCs w:val="16"/>
                <w:lang w:val="de-CH" w:eastAsia="de-CH"/>
              </w:rPr>
              <w:t>WebSvr</w:t>
            </w:r>
            <w:proofErr w:type="spellEnd"/>
            <w:r w:rsidRPr="007159F6">
              <w:rPr>
                <w:rFonts w:ascii="Calibri" w:eastAsia="Times New Roman" w:hAnsi="Calibri" w:cs="Times New Roman"/>
                <w:color w:val="000000"/>
                <w:sz w:val="16"/>
                <w:szCs w:val="16"/>
                <w:lang w:val="de-CH" w:eastAsia="de-CH"/>
              </w:rPr>
              <w:t xml:space="preserve">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w:t>
            </w:r>
            <w:proofErr w:type="spellStart"/>
            <w:r w:rsidRPr="007159F6">
              <w:rPr>
                <w:rFonts w:ascii="Calibri" w:eastAsia="Times New Roman" w:hAnsi="Calibri" w:cs="Times New Roman"/>
                <w:color w:val="000000"/>
                <w:sz w:val="16"/>
                <w:szCs w:val="16"/>
                <w:lang w:val="de-CH" w:eastAsia="de-CH"/>
              </w:rPr>
              <w:t>WebSvr</w:t>
            </w:r>
            <w:proofErr w:type="spellEnd"/>
            <w:r w:rsidRPr="007159F6">
              <w:rPr>
                <w:rFonts w:ascii="Calibri" w:eastAsia="Times New Roman" w:hAnsi="Calibri" w:cs="Times New Roman"/>
                <w:color w:val="000000"/>
                <w:sz w:val="16"/>
                <w:szCs w:val="16"/>
                <w:lang w:val="de-CH" w:eastAsia="de-CH"/>
              </w:rPr>
              <w:t xml:space="preserve">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roofErr w:type="spellStart"/>
            <w:r w:rsidRPr="007159F6">
              <w:rPr>
                <w:rFonts w:ascii="Calibri" w:eastAsia="Times New Roman" w:hAnsi="Calibri" w:cs="Times New Roman"/>
                <w:b/>
                <w:color w:val="000000"/>
                <w:sz w:val="16"/>
                <w:szCs w:val="16"/>
                <w:lang w:val="de-CH" w:eastAsia="de-CH"/>
              </w:rPr>
              <w:t>Criterion</w:t>
            </w:r>
            <w:proofErr w:type="spellEnd"/>
            <w:r w:rsidRPr="007159F6">
              <w:rPr>
                <w:rFonts w:ascii="Calibri" w:eastAsia="Times New Roman" w:hAnsi="Calibri" w:cs="Times New Roman"/>
                <w:b/>
                <w:color w:val="000000"/>
                <w:sz w:val="16"/>
                <w:szCs w:val="16"/>
                <w:lang w:val="de-CH" w:eastAsia="de-CH"/>
              </w:rPr>
              <w:t xml:space="preserve"> </w:t>
            </w:r>
            <w:proofErr w:type="spellStart"/>
            <w:r w:rsidRPr="007159F6">
              <w:rPr>
                <w:rFonts w:ascii="Calibri" w:eastAsia="Times New Roman" w:hAnsi="Calibri" w:cs="Times New Roman"/>
                <w:b/>
                <w:color w:val="000000"/>
                <w:sz w:val="16"/>
                <w:szCs w:val="16"/>
                <w:lang w:val="de-CH" w:eastAsia="de-CH"/>
              </w:rPr>
              <w:t>Weight</w:t>
            </w:r>
            <w:proofErr w:type="spellEnd"/>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roofErr w:type="spellStart"/>
            <w:r w:rsidRPr="007159F6">
              <w:rPr>
                <w:rFonts w:ascii="Calibri" w:eastAsia="Times New Roman" w:hAnsi="Calibri" w:cs="Times New Roman"/>
                <w:b/>
                <w:color w:val="000000"/>
                <w:sz w:val="16"/>
                <w:szCs w:val="16"/>
                <w:lang w:val="de-CH" w:eastAsia="de-CH"/>
              </w:rPr>
              <w:t>Weighted</w:t>
            </w:r>
            <w:proofErr w:type="spellEnd"/>
            <w:r w:rsidRPr="007159F6">
              <w:rPr>
                <w:rFonts w:ascii="Calibri" w:eastAsia="Times New Roman" w:hAnsi="Calibri" w:cs="Times New Roman"/>
                <w:b/>
                <w:color w:val="000000"/>
                <w:sz w:val="16"/>
                <w:szCs w:val="16"/>
                <w:lang w:val="de-CH" w:eastAsia="de-CH"/>
              </w:rPr>
              <w:t xml:space="preserve"> </w:t>
            </w:r>
            <w:proofErr w:type="spellStart"/>
            <w:r w:rsidRPr="007159F6">
              <w:rPr>
                <w:rFonts w:ascii="Calibri" w:eastAsia="Times New Roman" w:hAnsi="Calibri" w:cs="Times New Roman"/>
                <w:b/>
                <w:color w:val="000000"/>
                <w:sz w:val="16"/>
                <w:szCs w:val="16"/>
                <w:lang w:val="de-CH" w:eastAsia="de-CH"/>
              </w:rPr>
              <w:t>Scores</w:t>
            </w:r>
            <w:proofErr w:type="spellEnd"/>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w:t>
            </w:r>
            <w:proofErr w:type="spellStart"/>
            <w:r w:rsidRPr="007159F6">
              <w:rPr>
                <w:rFonts w:ascii="Calibri" w:eastAsia="Times New Roman" w:hAnsi="Calibri" w:cs="Times New Roman"/>
                <w:color w:val="000000"/>
                <w:sz w:val="16"/>
                <w:szCs w:val="16"/>
                <w:lang w:val="de-CH" w:eastAsia="de-CH"/>
              </w:rPr>
              <w:t>WebSvr</w:t>
            </w:r>
            <w:proofErr w:type="spellEnd"/>
            <w:r w:rsidRPr="007159F6">
              <w:rPr>
                <w:rFonts w:ascii="Calibri" w:eastAsia="Times New Roman" w:hAnsi="Calibri" w:cs="Times New Roman"/>
                <w:color w:val="000000"/>
                <w:sz w:val="16"/>
                <w:szCs w:val="16"/>
                <w:lang w:val="de-CH" w:eastAsia="de-CH"/>
              </w:rPr>
              <w:t xml:space="preserve">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w:t>
            </w:r>
            <w:proofErr w:type="spellStart"/>
            <w:r w:rsidRPr="007159F6">
              <w:rPr>
                <w:rFonts w:ascii="Calibri" w:eastAsia="Times New Roman" w:hAnsi="Calibri" w:cs="Times New Roman"/>
                <w:color w:val="000000"/>
                <w:sz w:val="16"/>
                <w:szCs w:val="16"/>
                <w:lang w:val="de-CH" w:eastAsia="de-CH"/>
              </w:rPr>
              <w:t>WebSvr</w:t>
            </w:r>
            <w:proofErr w:type="spellEnd"/>
            <w:r w:rsidRPr="007159F6">
              <w:rPr>
                <w:rFonts w:ascii="Calibri" w:eastAsia="Times New Roman" w:hAnsi="Calibri" w:cs="Times New Roman"/>
                <w:color w:val="000000"/>
                <w:sz w:val="16"/>
                <w:szCs w:val="16"/>
                <w:lang w:val="de-CH" w:eastAsia="de-CH"/>
              </w:rPr>
              <w:t xml:space="preserve">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Heading3"/>
      </w:pPr>
      <w:bookmarkStart w:id="10" w:name="_Toc438507322"/>
      <w:r>
        <w:lastRenderedPageBreak/>
        <w:t>Database Technology</w:t>
      </w:r>
      <w:bookmarkEnd w:id="10"/>
    </w:p>
    <w:p w:rsidR="007159F6" w:rsidRDefault="007159F6" w:rsidP="007159F6">
      <w:pPr>
        <w:pStyle w:val="ListParagraph"/>
        <w:numPr>
          <w:ilvl w:val="0"/>
          <w:numId w:val="12"/>
        </w:numPr>
      </w:pPr>
      <w:r>
        <w:t>Must be at hand</w:t>
      </w:r>
    </w:p>
    <w:p w:rsidR="007159F6" w:rsidRDefault="007159F6" w:rsidP="007159F6">
      <w:pPr>
        <w:pStyle w:val="ListParagraph"/>
        <w:numPr>
          <w:ilvl w:val="0"/>
          <w:numId w:val="12"/>
        </w:numPr>
      </w:pPr>
      <w:r>
        <w:t>Low on costs</w:t>
      </w:r>
    </w:p>
    <w:p w:rsidR="007159F6" w:rsidRDefault="007159F6" w:rsidP="007159F6">
      <w:pPr>
        <w:pStyle w:val="ListParagraph"/>
        <w:numPr>
          <w:ilvl w:val="0"/>
          <w:numId w:val="12"/>
        </w:numPr>
      </w:pPr>
      <w:r>
        <w:t>Managed Remotely</w:t>
      </w:r>
    </w:p>
    <w:p w:rsidR="007159F6" w:rsidRDefault="007159F6" w:rsidP="007159F6">
      <w:pPr>
        <w:pStyle w:val="ListParagraph"/>
        <w:numPr>
          <w:ilvl w:val="0"/>
          <w:numId w:val="12"/>
        </w:numPr>
      </w:pPr>
      <w:r>
        <w:t>Offered together with web server</w:t>
      </w:r>
    </w:p>
    <w:p w:rsidR="007159F6" w:rsidRDefault="007159F6" w:rsidP="007159F6">
      <w:pPr>
        <w:pStyle w:val="ListParagraph"/>
        <w:numPr>
          <w:ilvl w:val="0"/>
          <w:numId w:val="12"/>
        </w:numPr>
      </w:pPr>
      <w:r>
        <w:t>Uptime must exceed 99.9%</w:t>
      </w:r>
    </w:p>
    <w:p w:rsidR="00A32630" w:rsidRPr="007159F6" w:rsidRDefault="00A32630" w:rsidP="007159F6">
      <w:pPr>
        <w:pStyle w:val="ListParagraph"/>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roofErr w:type="spellStart"/>
            <w:r w:rsidRPr="00A32630">
              <w:rPr>
                <w:rFonts w:ascii="Calibri" w:eastAsia="Times New Roman" w:hAnsi="Calibri" w:cs="Times New Roman"/>
                <w:b/>
                <w:color w:val="000000"/>
                <w:sz w:val="16"/>
                <w:szCs w:val="16"/>
                <w:lang w:val="de-CH" w:eastAsia="de-CH"/>
              </w:rPr>
              <w:t>Descision</w:t>
            </w:r>
            <w:proofErr w:type="spellEnd"/>
            <w:r w:rsidRPr="00A32630">
              <w:rPr>
                <w:rFonts w:ascii="Calibri" w:eastAsia="Times New Roman" w:hAnsi="Calibri" w:cs="Times New Roman"/>
                <w:b/>
                <w:color w:val="000000"/>
                <w:sz w:val="16"/>
                <w:szCs w:val="16"/>
                <w:lang w:val="de-CH" w:eastAsia="de-CH"/>
              </w:rPr>
              <w:t xml:space="preserve">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proofErr w:type="spellStart"/>
            <w:r w:rsidRPr="00A32630">
              <w:rPr>
                <w:rFonts w:ascii="Calibri" w:eastAsia="Times New Roman" w:hAnsi="Calibri" w:cs="Times New Roman"/>
                <w:b/>
                <w:color w:val="000000"/>
                <w:sz w:val="16"/>
                <w:szCs w:val="16"/>
                <w:lang w:val="de-CH" w:eastAsia="de-CH"/>
              </w:rPr>
              <w:t>Criterion</w:t>
            </w:r>
            <w:proofErr w:type="spellEnd"/>
            <w:r w:rsidRPr="00A32630">
              <w:rPr>
                <w:rFonts w:ascii="Calibri" w:eastAsia="Times New Roman" w:hAnsi="Calibri" w:cs="Times New Roman"/>
                <w:b/>
                <w:color w:val="000000"/>
                <w:sz w:val="16"/>
                <w:szCs w:val="16"/>
                <w:lang w:val="de-CH" w:eastAsia="de-CH"/>
              </w:rPr>
              <w:t xml:space="preserve"> </w:t>
            </w:r>
            <w:proofErr w:type="spellStart"/>
            <w:r w:rsidRPr="00A32630">
              <w:rPr>
                <w:rFonts w:ascii="Calibri" w:eastAsia="Times New Roman" w:hAnsi="Calibri" w:cs="Times New Roman"/>
                <w:b/>
                <w:color w:val="000000"/>
                <w:sz w:val="16"/>
                <w:szCs w:val="16"/>
                <w:lang w:val="de-CH" w:eastAsia="de-CH"/>
              </w:rPr>
              <w:t>Weight</w:t>
            </w:r>
            <w:proofErr w:type="spellEnd"/>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roofErr w:type="spellStart"/>
            <w:r w:rsidRPr="00A32630">
              <w:rPr>
                <w:rFonts w:ascii="Calibri" w:eastAsia="Times New Roman" w:hAnsi="Calibri" w:cs="Times New Roman"/>
                <w:b/>
                <w:color w:val="000000"/>
                <w:sz w:val="16"/>
                <w:szCs w:val="16"/>
                <w:lang w:val="de-CH" w:eastAsia="de-CH"/>
              </w:rPr>
              <w:t>Weighted</w:t>
            </w:r>
            <w:proofErr w:type="spellEnd"/>
            <w:r w:rsidRPr="00A32630">
              <w:rPr>
                <w:rFonts w:ascii="Calibri" w:eastAsia="Times New Roman" w:hAnsi="Calibri" w:cs="Times New Roman"/>
                <w:b/>
                <w:color w:val="000000"/>
                <w:sz w:val="16"/>
                <w:szCs w:val="16"/>
                <w:lang w:val="de-CH" w:eastAsia="de-CH"/>
              </w:rPr>
              <w:t xml:space="preserve"> </w:t>
            </w:r>
            <w:proofErr w:type="spellStart"/>
            <w:r w:rsidRPr="00A32630">
              <w:rPr>
                <w:rFonts w:ascii="Calibri" w:eastAsia="Times New Roman" w:hAnsi="Calibri" w:cs="Times New Roman"/>
                <w:b/>
                <w:color w:val="000000"/>
                <w:sz w:val="16"/>
                <w:szCs w:val="16"/>
                <w:lang w:val="de-CH" w:eastAsia="de-CH"/>
              </w:rPr>
              <w:t>Scores</w:t>
            </w:r>
            <w:proofErr w:type="spellEnd"/>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Heading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 xml:space="preserve">web technology a hosted IIS server at </w:t>
      </w:r>
      <w:proofErr w:type="spellStart"/>
      <w:r>
        <w:t>MocaHost</w:t>
      </w:r>
      <w:proofErr w:type="spellEnd"/>
      <w:r>
        <w:t xml:space="preserve">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xml:space="preserve">. </w:t>
      </w:r>
      <w:proofErr w:type="spellStart"/>
      <w:r w:rsidR="00CF6265">
        <w:t>MoCap</w:t>
      </w:r>
      <w:proofErr w:type="spellEnd"/>
      <w:r w:rsidR="00CF6265">
        <w:t xml:space="preserve">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w:t>
      </w:r>
      <w:proofErr w:type="spellStart"/>
      <w:r>
        <w:t>MocaHost</w:t>
      </w:r>
      <w:proofErr w:type="spellEnd"/>
      <w:r>
        <w:t xml:space="preserve"> offers IIS web hosting, which includes an MS SQL server in the package at no additional costs. This comes in handy as </w:t>
      </w:r>
      <w:proofErr w:type="spellStart"/>
      <w:r>
        <w:t>MoCap</w:t>
      </w:r>
      <w:proofErr w:type="spellEnd"/>
      <w:r>
        <w:t xml:space="preserve">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Heading2"/>
      </w:pPr>
      <w:bookmarkStart w:id="12" w:name="_Toc438507324"/>
      <w:r>
        <w:lastRenderedPageBreak/>
        <w:t>System Context</w:t>
      </w:r>
      <w:bookmarkEnd w:id="12"/>
    </w:p>
    <w:p w:rsidR="00030F57" w:rsidRDefault="00030F57" w:rsidP="000E2097">
      <w:r>
        <w:object w:dxaOrig="15151" w:dyaOrig="6841">
          <v:shape id="_x0000_i1026" type="#_x0000_t75" style="width:467.25pt;height:210.75pt" o:ole="">
            <v:imagedata r:id="rId14" o:title=""/>
          </v:shape>
          <o:OLEObject Type="Embed" ProgID="Visio.Drawing.15" ShapeID="_x0000_i1026" DrawAspect="Content" ObjectID="_1514830735"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4pt;height:340.15pt" o:ole="">
            <v:imagedata r:id="rId16" o:title=""/>
          </v:shape>
          <o:OLEObject Type="Embed" ProgID="Visio.Drawing.15" ShapeID="_x0000_i1027" DrawAspect="Content" ObjectID="_1514830736"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 xml:space="preserve">user represents an actor, that is using the </w:t>
      </w:r>
      <w:proofErr w:type="spellStart"/>
      <w:r>
        <w:t>MoCap</w:t>
      </w:r>
      <w:proofErr w:type="spellEnd"/>
      <w:r>
        <w:t xml:space="preserve">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w:t>
      </w:r>
      <w:proofErr w:type="spellStart"/>
      <w:r>
        <w:t>MoCap</w:t>
      </w:r>
      <w:proofErr w:type="spellEnd"/>
      <w:r>
        <w:t xml:space="preserve">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 xml:space="preserve">The database is </w:t>
      </w:r>
      <w:proofErr w:type="spellStart"/>
      <w:r>
        <w:t>MoCap’s</w:t>
      </w:r>
      <w:proofErr w:type="spellEnd"/>
      <w:r>
        <w:t xml:space="preserve"> core. This is where each interaction, setting or users is made persistent and queried from. In the event of </w:t>
      </w:r>
      <w:proofErr w:type="spellStart"/>
      <w:r>
        <w:t>MoCap</w:t>
      </w:r>
      <w:proofErr w:type="spellEnd"/>
      <w:r>
        <w:t xml:space="preserve">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w:t>
      </w:r>
      <w:proofErr w:type="spellStart"/>
      <w:r w:rsidR="00D31764">
        <w:rPr>
          <w:b/>
        </w:rPr>
        <w:t>Config</w:t>
      </w:r>
      <w:proofErr w:type="spellEnd"/>
      <w:r w:rsidR="00D31764">
        <w:rPr>
          <w:b/>
        </w:rPr>
        <w:t>)</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Heading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w:t>
      </w:r>
      <w:proofErr w:type="spellStart"/>
      <w:r w:rsidR="007F7A7D">
        <w:t>non static</w:t>
      </w:r>
      <w:proofErr w:type="spellEnd"/>
      <w:r w:rsidR="007F7A7D">
        <w:t>”,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Heading3"/>
      </w:pPr>
      <w:bookmarkStart w:id="15" w:name="_Toc438507326"/>
      <w:r>
        <w:lastRenderedPageBreak/>
        <w:t>Chat</w:t>
      </w:r>
      <w:bookmarkEnd w:id="15"/>
    </w:p>
    <w:p w:rsidR="0040306B" w:rsidRPr="00B5277D" w:rsidRDefault="0040306B" w:rsidP="0040306B">
      <w:pPr>
        <w:pStyle w:val="Heading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w:t>
      </w:r>
      <w:proofErr w:type="spellStart"/>
      <w:r>
        <w:t>MoCab</w:t>
      </w:r>
      <w:proofErr w:type="spellEnd"/>
      <w:r>
        <w:t xml:space="preserve">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Heading4"/>
      </w:pPr>
      <w:r>
        <w:t>Use Cases</w:t>
      </w:r>
    </w:p>
    <w:p w:rsidR="000F49C6" w:rsidRDefault="000F49C6" w:rsidP="000F49C6">
      <w:r>
        <w:t>Below all chat use cases are documented and visually lined out.</w:t>
      </w:r>
    </w:p>
    <w:p w:rsidR="000F49C6" w:rsidRDefault="004C1EEC" w:rsidP="000F49C6">
      <w:pPr>
        <w:pStyle w:val="Heading5"/>
      </w:pPr>
      <w:r>
        <w:t>Overview</w:t>
      </w:r>
    </w:p>
    <w:p w:rsidR="000F49C6" w:rsidRDefault="000B0528" w:rsidP="000F49C6">
      <w:r w:rsidRPr="000B0528">
        <w:rPr>
          <w:caps/>
          <w:noProof/>
          <w:lang w:val="de-CH" w:eastAsia="de-CH"/>
        </w:rPr>
        <w:lastRenderedPageBreak/>
        <w:drawing>
          <wp:inline distT="0" distB="0" distL="0" distR="0">
            <wp:extent cx="5943600" cy="432885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885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t>Use</w:t>
            </w:r>
            <w:proofErr w:type="spellEnd"/>
            <w:r w:rsidRPr="005B3BC1">
              <w:rPr>
                <w:rFonts w:ascii="Corbel" w:eastAsia="Times New Roman" w:hAnsi="Corbel" w:cs="Times New Roman"/>
                <w:b/>
                <w:bCs/>
                <w:color w:val="000000"/>
                <w:sz w:val="16"/>
                <w:szCs w:val="16"/>
                <w:lang w:val="de-CH" w:eastAsia="de-CH"/>
              </w:rPr>
              <w:t xml:space="preserve"> Case </w:t>
            </w:r>
            <w:proofErr w:type="spellStart"/>
            <w:r w:rsidRPr="005B3BC1">
              <w:rPr>
                <w:rFonts w:ascii="Corbel" w:eastAsia="Times New Roman" w:hAnsi="Corbel" w:cs="Times New Roman"/>
                <w:b/>
                <w:bCs/>
                <w:color w:val="000000"/>
                <w:sz w:val="16"/>
                <w:szCs w:val="16"/>
                <w:lang w:val="de-CH" w:eastAsia="de-CH"/>
              </w:rPr>
              <w:t>Id</w:t>
            </w:r>
            <w:proofErr w:type="spellEnd"/>
            <w:r w:rsidRPr="005B3BC1">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t>Use</w:t>
            </w:r>
            <w:proofErr w:type="spellEnd"/>
            <w:r w:rsidRPr="005B3BC1">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t>Actors</w:t>
            </w:r>
            <w:proofErr w:type="spellEnd"/>
            <w:r w:rsidRPr="005B3BC1">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lastRenderedPageBreak/>
              <w:t>Preconditions</w:t>
            </w:r>
            <w:proofErr w:type="spellEnd"/>
            <w:r w:rsidRPr="005B3BC1">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 xml:space="preserve">User </w:t>
            </w:r>
            <w:proofErr w:type="spellStart"/>
            <w:r w:rsidRPr="005B3BC1">
              <w:rPr>
                <w:rFonts w:ascii="Calibri" w:eastAsia="Times New Roman" w:hAnsi="Calibri" w:cs="Times New Roman"/>
                <w:color w:val="000000"/>
                <w:sz w:val="16"/>
                <w:szCs w:val="16"/>
                <w:lang w:val="de-CH" w:eastAsia="de-CH"/>
              </w:rPr>
              <w:t>invites</w:t>
            </w:r>
            <w:proofErr w:type="spellEnd"/>
            <w:r w:rsidRPr="005B3BC1">
              <w:rPr>
                <w:rFonts w:ascii="Calibri" w:eastAsia="Times New Roman" w:hAnsi="Calibri" w:cs="Times New Roman"/>
                <w:color w:val="000000"/>
                <w:sz w:val="16"/>
                <w:szCs w:val="16"/>
                <w:lang w:val="de-CH" w:eastAsia="de-CH"/>
              </w:rPr>
              <w:t xml:space="preserve"> </w:t>
            </w:r>
            <w:proofErr w:type="spellStart"/>
            <w:r w:rsidRPr="005B3BC1">
              <w:rPr>
                <w:rFonts w:ascii="Calibri" w:eastAsia="Times New Roman" w:hAnsi="Calibri" w:cs="Times New Roman"/>
                <w:color w:val="000000"/>
                <w:sz w:val="16"/>
                <w:szCs w:val="16"/>
                <w:lang w:val="de-CH" w:eastAsia="de-CH"/>
              </w:rPr>
              <w:t>members</w:t>
            </w:r>
            <w:proofErr w:type="spellEnd"/>
            <w:r w:rsidRPr="005B3BC1">
              <w:rPr>
                <w:rFonts w:ascii="Calibri" w:eastAsia="Times New Roman" w:hAnsi="Calibri" w:cs="Times New Roman"/>
                <w:color w:val="000000"/>
                <w:sz w:val="16"/>
                <w:szCs w:val="16"/>
                <w:lang w:val="de-CH" w:eastAsia="de-CH"/>
              </w:rPr>
              <w:t xml:space="preserve"> </w:t>
            </w:r>
            <w:proofErr w:type="spellStart"/>
            <w:r w:rsidRPr="005B3BC1">
              <w:rPr>
                <w:rFonts w:ascii="Calibri" w:eastAsia="Times New Roman" w:hAnsi="Calibri" w:cs="Times New Roman"/>
                <w:color w:val="000000"/>
                <w:sz w:val="16"/>
                <w:szCs w:val="16"/>
                <w:lang w:val="de-CH" w:eastAsia="de-CH"/>
              </w:rPr>
              <w:t>to</w:t>
            </w:r>
            <w:proofErr w:type="spellEnd"/>
            <w:r w:rsidRPr="005B3BC1">
              <w:rPr>
                <w:rFonts w:ascii="Calibri" w:eastAsia="Times New Roman" w:hAnsi="Calibri" w:cs="Times New Roman"/>
                <w:color w:val="000000"/>
                <w:sz w:val="16"/>
                <w:szCs w:val="16"/>
                <w:lang w:val="de-CH" w:eastAsia="de-CH"/>
              </w:rPr>
              <w:t xml:space="preserve"> </w:t>
            </w:r>
            <w:proofErr w:type="spellStart"/>
            <w:r w:rsidRPr="005B3BC1">
              <w:rPr>
                <w:rFonts w:ascii="Calibri" w:eastAsia="Times New Roman" w:hAnsi="Calibri" w:cs="Times New Roman"/>
                <w:color w:val="000000"/>
                <w:sz w:val="16"/>
                <w:szCs w:val="16"/>
                <w:lang w:val="de-CH" w:eastAsia="de-CH"/>
              </w:rPr>
              <w:t>chat</w:t>
            </w:r>
            <w:proofErr w:type="spellEnd"/>
            <w:r w:rsidRPr="005B3BC1">
              <w:rPr>
                <w:rFonts w:ascii="Calibri" w:eastAsia="Times New Roman" w:hAnsi="Calibri" w:cs="Times New Roman"/>
                <w:color w:val="000000"/>
                <w:sz w:val="16"/>
                <w:szCs w:val="16"/>
                <w:lang w:val="de-CH" w:eastAsia="de-CH"/>
              </w:rPr>
              <w:br/>
              <w:t xml:space="preserve">5. User </w:t>
            </w:r>
            <w:proofErr w:type="spellStart"/>
            <w:r w:rsidRPr="005B3BC1">
              <w:rPr>
                <w:rFonts w:ascii="Calibri" w:eastAsia="Times New Roman" w:hAnsi="Calibri" w:cs="Times New Roman"/>
                <w:color w:val="000000"/>
                <w:sz w:val="16"/>
                <w:szCs w:val="16"/>
                <w:lang w:val="de-CH" w:eastAsia="de-CH"/>
              </w:rPr>
              <w:t>clicks</w:t>
            </w:r>
            <w:proofErr w:type="spellEnd"/>
            <w:r w:rsidRPr="005B3BC1">
              <w:rPr>
                <w:rFonts w:ascii="Calibri" w:eastAsia="Times New Roman" w:hAnsi="Calibri" w:cs="Times New Roman"/>
                <w:color w:val="000000"/>
                <w:sz w:val="16"/>
                <w:szCs w:val="16"/>
                <w:lang w:val="de-CH" w:eastAsia="de-CH"/>
              </w:rPr>
              <w:t xml:space="preserve"> "Save" </w:t>
            </w:r>
            <w:proofErr w:type="spellStart"/>
            <w:r w:rsidRPr="005B3BC1">
              <w:rPr>
                <w:rFonts w:ascii="Calibri" w:eastAsia="Times New Roman" w:hAnsi="Calibri" w:cs="Times New Roman"/>
                <w:color w:val="000000"/>
                <w:sz w:val="16"/>
                <w:szCs w:val="16"/>
                <w:lang w:val="de-CH" w:eastAsia="de-CH"/>
              </w:rPr>
              <w:t>button</w:t>
            </w:r>
            <w:proofErr w:type="spellEnd"/>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t>Exceptions</w:t>
            </w:r>
            <w:proofErr w:type="spellEnd"/>
            <w:r w:rsidRPr="005B3BC1">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D50A46">
              <w:rPr>
                <w:rFonts w:ascii="Calibri" w:eastAsia="Times New Roman" w:hAnsi="Calibri" w:cs="Times New Roman"/>
                <w:color w:val="000000"/>
                <w:sz w:val="16"/>
                <w:szCs w:val="16"/>
                <w:lang w:val="de-CH" w:eastAsia="de-CH"/>
              </w:rPr>
              <w:t>Invite</w:t>
            </w:r>
            <w:proofErr w:type="spellEnd"/>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D50A46">
              <w:rPr>
                <w:rFonts w:ascii="Calibri" w:eastAsia="Times New Roman" w:hAnsi="Calibri" w:cs="Times New Roman"/>
                <w:color w:val="000000"/>
                <w:sz w:val="16"/>
                <w:szCs w:val="16"/>
                <w:lang w:val="de-CH" w:eastAsia="de-CH"/>
              </w:rPr>
              <w:t>SendMessage</w:t>
            </w:r>
            <w:proofErr w:type="spellEnd"/>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Use</w:t>
            </w:r>
            <w:proofErr w:type="spellEnd"/>
            <w:r w:rsidRPr="003E5AA7">
              <w:rPr>
                <w:rFonts w:ascii="Corbel" w:eastAsia="Times New Roman" w:hAnsi="Corbel" w:cs="Times New Roman"/>
                <w:b/>
                <w:bCs/>
                <w:color w:val="000000"/>
                <w:sz w:val="16"/>
                <w:szCs w:val="16"/>
                <w:lang w:val="de-CH" w:eastAsia="de-CH"/>
              </w:rPr>
              <w:t xml:space="preserve"> Case </w:t>
            </w:r>
            <w:proofErr w:type="spellStart"/>
            <w:r w:rsidRPr="003E5AA7">
              <w:rPr>
                <w:rFonts w:ascii="Corbel" w:eastAsia="Times New Roman" w:hAnsi="Corbel" w:cs="Times New Roman"/>
                <w:b/>
                <w:bCs/>
                <w:color w:val="000000"/>
                <w:sz w:val="16"/>
                <w:szCs w:val="16"/>
                <w:lang w:val="de-CH" w:eastAsia="de-CH"/>
              </w:rPr>
              <w:t>Id</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Use</w:t>
            </w:r>
            <w:proofErr w:type="spellEnd"/>
            <w:r w:rsidRPr="003E5AA7">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3E5AA7">
              <w:rPr>
                <w:rFonts w:ascii="Calibri" w:eastAsia="Times New Roman" w:hAnsi="Calibri" w:cs="Times New Roman"/>
                <w:color w:val="000000"/>
                <w:sz w:val="16"/>
                <w:szCs w:val="16"/>
                <w:lang w:val="de-CH" w:eastAsia="de-CH"/>
              </w:rPr>
              <w:t>ReceiveMessage</w:t>
            </w:r>
            <w:proofErr w:type="spellEnd"/>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Actors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 xml:space="preserve">The user receives a message in a chat from </w:t>
            </w:r>
            <w:proofErr w:type="spellStart"/>
            <w:r w:rsidRPr="003E5AA7">
              <w:rPr>
                <w:rFonts w:ascii="Calibri" w:eastAsia="Times New Roman" w:hAnsi="Calibri" w:cs="Times New Roman"/>
                <w:color w:val="000000"/>
                <w:sz w:val="16"/>
                <w:szCs w:val="16"/>
                <w:lang w:eastAsia="de-CH"/>
              </w:rPr>
              <w:t>an other</w:t>
            </w:r>
            <w:proofErr w:type="spellEnd"/>
            <w:r w:rsidRPr="003E5AA7">
              <w:rPr>
                <w:rFonts w:ascii="Calibri" w:eastAsia="Times New Roman" w:hAnsi="Calibri" w:cs="Times New Roman"/>
                <w:color w:val="000000"/>
                <w:sz w:val="16"/>
                <w:szCs w:val="16"/>
                <w:lang w:eastAsia="de-CH"/>
              </w:rPr>
              <w:t xml:space="preserve">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Preconditions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 xml:space="preserve">1. User </w:t>
            </w:r>
            <w:proofErr w:type="spellStart"/>
            <w:r w:rsidRPr="003E5AA7">
              <w:rPr>
                <w:rFonts w:ascii="Calibri" w:eastAsia="Times New Roman" w:hAnsi="Calibri" w:cs="Times New Roman"/>
                <w:color w:val="000000"/>
                <w:sz w:val="16"/>
                <w:szCs w:val="16"/>
                <w:lang w:eastAsia="de-CH"/>
              </w:rPr>
              <w:t>automaticly</w:t>
            </w:r>
            <w:proofErr w:type="spellEnd"/>
            <w:r w:rsidRPr="003E5AA7">
              <w:rPr>
                <w:rFonts w:ascii="Calibri" w:eastAsia="Times New Roman" w:hAnsi="Calibri" w:cs="Times New Roman"/>
                <w:color w:val="000000"/>
                <w:sz w:val="16"/>
                <w:szCs w:val="16"/>
                <w:lang w:eastAsia="de-CH"/>
              </w:rPr>
              <w:t xml:space="preserve">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lastRenderedPageBreak/>
              <w:t>Exceptions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Use</w:t>
            </w:r>
            <w:proofErr w:type="spellEnd"/>
            <w:r w:rsidRPr="003E5AA7">
              <w:rPr>
                <w:rFonts w:ascii="Corbel" w:eastAsia="Times New Roman" w:hAnsi="Corbel" w:cs="Times New Roman"/>
                <w:b/>
                <w:bCs/>
                <w:color w:val="000000"/>
                <w:sz w:val="16"/>
                <w:szCs w:val="16"/>
                <w:lang w:val="de-CH" w:eastAsia="de-CH"/>
              </w:rPr>
              <w:t xml:space="preserve"> Case </w:t>
            </w:r>
            <w:proofErr w:type="spellStart"/>
            <w:r w:rsidRPr="003E5AA7">
              <w:rPr>
                <w:rFonts w:ascii="Corbel" w:eastAsia="Times New Roman" w:hAnsi="Corbel" w:cs="Times New Roman"/>
                <w:b/>
                <w:bCs/>
                <w:color w:val="000000"/>
                <w:sz w:val="16"/>
                <w:szCs w:val="16"/>
                <w:lang w:val="de-CH" w:eastAsia="de-CH"/>
              </w:rPr>
              <w:t>Id</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Use</w:t>
            </w:r>
            <w:proofErr w:type="spellEnd"/>
            <w:r w:rsidRPr="003E5AA7">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3E5AA7">
              <w:rPr>
                <w:rFonts w:ascii="Calibri" w:eastAsia="Times New Roman" w:hAnsi="Calibri" w:cs="Times New Roman"/>
                <w:color w:val="000000"/>
                <w:sz w:val="16"/>
                <w:szCs w:val="16"/>
                <w:lang w:val="de-CH" w:eastAsia="de-CH"/>
              </w:rPr>
              <w:t>ForwardMessage</w:t>
            </w:r>
            <w:proofErr w:type="spellEnd"/>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Actors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 xml:space="preserve">The user forwards a message sent by </w:t>
            </w:r>
            <w:proofErr w:type="spellStart"/>
            <w:r w:rsidRPr="003E5AA7">
              <w:rPr>
                <w:rFonts w:ascii="Calibri" w:eastAsia="Times New Roman" w:hAnsi="Calibri" w:cs="Times New Roman"/>
                <w:color w:val="000000"/>
                <w:sz w:val="16"/>
                <w:szCs w:val="16"/>
                <w:lang w:eastAsia="de-CH"/>
              </w:rPr>
              <w:t>an other</w:t>
            </w:r>
            <w:proofErr w:type="spellEnd"/>
            <w:r w:rsidRPr="003E5AA7">
              <w:rPr>
                <w:rFonts w:ascii="Calibri" w:eastAsia="Times New Roman" w:hAnsi="Calibri" w:cs="Times New Roman"/>
                <w:color w:val="000000"/>
                <w:sz w:val="16"/>
                <w:szCs w:val="16"/>
                <w:lang w:eastAsia="de-CH"/>
              </w:rPr>
              <w:t xml:space="preserve">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Preconditions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 xml:space="preserve">2. User received message from </w:t>
            </w:r>
            <w:proofErr w:type="spellStart"/>
            <w:r w:rsidRPr="003E5AA7">
              <w:rPr>
                <w:rFonts w:ascii="Calibri" w:eastAsia="Times New Roman" w:hAnsi="Calibri" w:cs="Times New Roman"/>
                <w:color w:val="000000"/>
                <w:sz w:val="16"/>
                <w:szCs w:val="16"/>
                <w:lang w:eastAsia="de-CH"/>
              </w:rPr>
              <w:t>an other</w:t>
            </w:r>
            <w:proofErr w:type="spellEnd"/>
            <w:r w:rsidRPr="003E5AA7">
              <w:rPr>
                <w:rFonts w:ascii="Calibri" w:eastAsia="Times New Roman" w:hAnsi="Calibri" w:cs="Times New Roman"/>
                <w:color w:val="000000"/>
                <w:sz w:val="16"/>
                <w:szCs w:val="16"/>
                <w:lang w:eastAsia="de-CH"/>
              </w:rPr>
              <w:t xml:space="preserve">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 xml:space="preserve">5. User specifies chat in </w:t>
            </w:r>
            <w:proofErr w:type="spellStart"/>
            <w:r w:rsidRPr="003E5AA7">
              <w:rPr>
                <w:rFonts w:ascii="Calibri" w:eastAsia="Times New Roman" w:hAnsi="Calibri" w:cs="Times New Roman"/>
                <w:color w:val="000000"/>
                <w:sz w:val="16"/>
                <w:szCs w:val="16"/>
                <w:lang w:eastAsia="de-CH"/>
              </w:rPr>
              <w:t>wich</w:t>
            </w:r>
            <w:proofErr w:type="spellEnd"/>
            <w:r w:rsidRPr="003E5AA7">
              <w:rPr>
                <w:rFonts w:ascii="Calibri" w:eastAsia="Times New Roman" w:hAnsi="Calibri" w:cs="Times New Roman"/>
                <w:color w:val="000000"/>
                <w:sz w:val="16"/>
                <w:szCs w:val="16"/>
                <w:lang w:eastAsia="de-CH"/>
              </w:rPr>
              <w:t xml:space="preserve">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 xml:space="preserve">User </w:t>
            </w:r>
            <w:proofErr w:type="spellStart"/>
            <w:r w:rsidRPr="003E5AA7">
              <w:rPr>
                <w:rFonts w:ascii="Calibri" w:eastAsia="Times New Roman" w:hAnsi="Calibri" w:cs="Times New Roman"/>
                <w:color w:val="000000"/>
                <w:sz w:val="16"/>
                <w:szCs w:val="16"/>
                <w:lang w:val="de-CH" w:eastAsia="de-CH"/>
              </w:rPr>
              <w:t>clicks</w:t>
            </w:r>
            <w:proofErr w:type="spellEnd"/>
            <w:r w:rsidRPr="003E5AA7">
              <w:rPr>
                <w:rFonts w:ascii="Calibri" w:eastAsia="Times New Roman" w:hAnsi="Calibri" w:cs="Times New Roman"/>
                <w:color w:val="000000"/>
                <w:sz w:val="16"/>
                <w:szCs w:val="16"/>
                <w:lang w:val="de-CH" w:eastAsia="de-CH"/>
              </w:rPr>
              <w:t xml:space="preserve"> "Send" </w:t>
            </w:r>
            <w:proofErr w:type="spellStart"/>
            <w:r w:rsidRPr="003E5AA7">
              <w:rPr>
                <w:rFonts w:ascii="Calibri" w:eastAsia="Times New Roman" w:hAnsi="Calibri" w:cs="Times New Roman"/>
                <w:color w:val="000000"/>
                <w:sz w:val="16"/>
                <w:szCs w:val="16"/>
                <w:lang w:val="de-CH" w:eastAsia="de-CH"/>
              </w:rPr>
              <w:t>button</w:t>
            </w:r>
            <w:proofErr w:type="spellEnd"/>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 xml:space="preserve">7. Message </w:t>
            </w:r>
            <w:proofErr w:type="spellStart"/>
            <w:r>
              <w:rPr>
                <w:rFonts w:ascii="Calibri" w:eastAsia="Times New Roman" w:hAnsi="Calibri" w:cs="Times New Roman"/>
                <w:color w:val="000000"/>
                <w:sz w:val="16"/>
                <w:szCs w:val="16"/>
                <w:lang w:val="de-CH" w:eastAsia="de-CH"/>
              </w:rPr>
              <w:t>sent</w:t>
            </w:r>
            <w:proofErr w:type="spellEnd"/>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Exceptions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Heading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proofErr w:type="spellStart"/>
            <w:r w:rsidRPr="00D50A46">
              <w:rPr>
                <w:rFonts w:ascii="Corbel" w:eastAsia="Times New Roman" w:hAnsi="Corbel" w:cs="Times New Roman"/>
                <w:b/>
                <w:bCs/>
                <w:color w:val="000000"/>
                <w:sz w:val="16"/>
                <w:szCs w:val="16"/>
                <w:lang w:val="de-CH" w:eastAsia="de-CH"/>
              </w:rPr>
              <w:t>ase</w:t>
            </w:r>
            <w:proofErr w:type="spellEnd"/>
            <w:r w:rsidRPr="00D50A46">
              <w:rPr>
                <w:rFonts w:ascii="Corbel" w:eastAsia="Times New Roman" w:hAnsi="Corbel" w:cs="Times New Roman"/>
                <w:b/>
                <w:bCs/>
                <w:color w:val="000000"/>
                <w:sz w:val="16"/>
                <w:szCs w:val="16"/>
                <w:lang w:val="de-CH" w:eastAsia="de-CH"/>
              </w:rPr>
              <w:t xml:space="preserv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proofErr w:type="spellStart"/>
            <w:r w:rsidRPr="00842631">
              <w:rPr>
                <w:rFonts w:ascii="Calibri" w:eastAsia="Times New Roman" w:hAnsi="Calibri" w:cs="Times New Roman"/>
                <w:color w:val="000000"/>
                <w:sz w:val="16"/>
                <w:szCs w:val="16"/>
                <w:lang w:val="en-GB" w:eastAsia="de-CH"/>
              </w:rPr>
              <w:t>LeaveGroupChat</w:t>
            </w:r>
            <w:proofErr w:type="spellEnd"/>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lastRenderedPageBreak/>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C41A98" w:rsidRDefault="00C41A98" w:rsidP="00C41A98">
      <w:pPr>
        <w:pStyle w:val="Heading5"/>
      </w:pPr>
      <w:r>
        <w:t>ReadMessages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40</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Read</w:t>
            </w:r>
            <w:r w:rsidRPr="00D50A46">
              <w:rPr>
                <w:rFonts w:ascii="Calibri" w:eastAsia="Times New Roman" w:hAnsi="Calibri" w:cs="Times New Roman"/>
                <w:color w:val="000000"/>
                <w:sz w:val="16"/>
                <w:szCs w:val="16"/>
                <w:lang w:val="de-CH" w:eastAsia="de-CH"/>
              </w:rPr>
              <w:t>Message</w:t>
            </w:r>
            <w:proofErr w:type="spellEnd"/>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read</w:t>
            </w:r>
            <w:r w:rsidRPr="00D50A46">
              <w:rPr>
                <w:rFonts w:ascii="Calibri" w:eastAsia="Times New Roman" w:hAnsi="Calibri" w:cs="Times New Roman"/>
                <w:color w:val="000000"/>
                <w:sz w:val="16"/>
                <w:szCs w:val="16"/>
                <w:lang w:eastAsia="de-CH"/>
              </w:rPr>
              <w:t>s a message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br/>
              <w:t>3</w:t>
            </w:r>
            <w:r w:rsidRPr="00441292">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 xml:space="preserve">received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message</w:t>
            </w:r>
          </w:p>
        </w:tc>
      </w:tr>
      <w:tr w:rsidR="00C41A98" w:rsidRPr="00D50A46" w:rsidTr="000B0528">
        <w:trPr>
          <w:trHeight w:val="2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Heading5"/>
      </w:pPr>
      <w:r>
        <w:t>AttachImages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44</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441292">
              <w:rPr>
                <w:rFonts w:ascii="Calibri" w:eastAsia="Times New Roman" w:hAnsi="Calibri" w:cs="Times New Roman"/>
                <w:color w:val="000000"/>
                <w:sz w:val="16"/>
                <w:szCs w:val="16"/>
                <w:lang w:val="en-GB" w:eastAsia="de-CH"/>
              </w:rPr>
              <w:t>Attach</w:t>
            </w:r>
            <w:r>
              <w:rPr>
                <w:rFonts w:ascii="Calibri" w:eastAsia="Times New Roman" w:hAnsi="Calibri" w:cs="Times New Roman"/>
                <w:color w:val="000000"/>
                <w:sz w:val="16"/>
                <w:szCs w:val="16"/>
                <w:lang w:val="de-CH" w:eastAsia="de-CH"/>
              </w:rPr>
              <w:t>Images</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t xml:space="preserv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p>
        </w:tc>
      </w:tr>
      <w:tr w:rsidR="00C41A98" w:rsidRPr="00D50A46" w:rsidTr="000B0528">
        <w:trPr>
          <w:trHeight w:val="647"/>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Heading5"/>
      </w:pPr>
      <w:r>
        <w:t>KickMember (Group chat)</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45</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en-GB" w:eastAsia="de-CH"/>
              </w:rPr>
              <w:t>Kick member (Group chat)</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group chat kick’s a user from it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group </w:t>
            </w:r>
            <w:r w:rsidRPr="00441292">
              <w:rPr>
                <w:rFonts w:ascii="Calibri" w:eastAsia="Times New Roman" w:hAnsi="Calibri" w:cs="Times New Roman"/>
                <w:color w:val="000000"/>
                <w:sz w:val="16"/>
                <w:szCs w:val="16"/>
                <w:lang w:eastAsia="de-CH"/>
              </w:rPr>
              <w:t>chat</w:t>
            </w:r>
          </w:p>
        </w:tc>
      </w:tr>
      <w:tr w:rsidR="00C41A98" w:rsidRPr="00D50A46" w:rsidTr="000B0528">
        <w:trPr>
          <w:trHeight w:val="1079"/>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enters </w:t>
            </w:r>
            <w:r>
              <w:rPr>
                <w:rFonts w:ascii="Calibri" w:eastAsia="Times New Roman" w:hAnsi="Calibri" w:cs="Times New Roman"/>
                <w:color w:val="000000"/>
                <w:sz w:val="16"/>
                <w:szCs w:val="16"/>
                <w:lang w:eastAsia="de-CH"/>
              </w:rPr>
              <w:t>settings</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p w:rsidR="00C41A98"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select’s user he wants to kick</w:t>
            </w:r>
          </w:p>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5. User </w:t>
            </w:r>
            <w:r w:rsidRPr="002866D3">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EE2919" w:rsidRDefault="00EE2919" w:rsidP="00EE2919"/>
    <w:p w:rsidR="00203BA7" w:rsidRDefault="00203BA7" w:rsidP="00203BA7">
      <w:pPr>
        <w:pStyle w:val="Heading4"/>
      </w:pPr>
      <w:r>
        <w:t>Sequence Diagram</w:t>
      </w:r>
    </w:p>
    <w:p w:rsidR="00203BA7" w:rsidRDefault="00203BA7"/>
    <w:p w:rsidR="00BE2359" w:rsidRDefault="008033C2">
      <w:pPr>
        <w:rPr>
          <w:caps/>
          <w:color w:val="1A495C" w:themeColor="accent1" w:themeShade="7F"/>
          <w:spacing w:val="15"/>
        </w:rPr>
      </w:pPr>
      <w:r w:rsidRPr="008033C2">
        <w:rPr>
          <w:noProof/>
          <w:lang w:val="de-CH" w:eastAsia="de-CH"/>
        </w:rPr>
        <w:lastRenderedPageBreak/>
        <w:drawing>
          <wp:inline distT="0" distB="0" distL="0" distR="0">
            <wp:extent cx="5638800" cy="76523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7652385"/>
                    </a:xfrm>
                    <a:prstGeom prst="rect">
                      <a:avLst/>
                    </a:prstGeom>
                    <a:noFill/>
                    <a:ln>
                      <a:noFill/>
                    </a:ln>
                  </pic:spPr>
                </pic:pic>
              </a:graphicData>
            </a:graphic>
          </wp:inline>
        </w:drawing>
      </w:r>
      <w:r w:rsidR="00BE2359">
        <w:br w:type="page"/>
      </w:r>
    </w:p>
    <w:p w:rsidR="00EE2919" w:rsidRDefault="00EE2919" w:rsidP="00EE2919">
      <w:pPr>
        <w:pStyle w:val="Heading3"/>
      </w:pPr>
      <w:bookmarkStart w:id="16" w:name="_Toc438507327"/>
      <w:r>
        <w:lastRenderedPageBreak/>
        <w:t>Project</w:t>
      </w:r>
      <w:bookmarkEnd w:id="16"/>
    </w:p>
    <w:p w:rsidR="0040306B" w:rsidRPr="00B5277D" w:rsidRDefault="0040306B" w:rsidP="0040306B">
      <w:pPr>
        <w:pStyle w:val="Heading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w:t>
      </w:r>
      <w:proofErr w:type="spellStart"/>
      <w:r>
        <w:t>MoCab</w:t>
      </w:r>
      <w:proofErr w:type="spellEnd"/>
      <w:r>
        <w:t xml:space="preserve">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 xml:space="preserve">So he is still able to view into the project and </w:t>
      </w:r>
      <w:proofErr w:type="gramStart"/>
      <w:r w:rsidR="00B43F57">
        <w:t>it’s</w:t>
      </w:r>
      <w:proofErr w:type="gramEnd"/>
      <w:r w:rsidR="00B43F57">
        <w:t xml:space="preserve"> tabs. The project can be deleted if not needed anymore.</w:t>
      </w:r>
    </w:p>
    <w:p w:rsidR="00B43F57" w:rsidRDefault="00B43F57" w:rsidP="000F49C6"/>
    <w:p w:rsidR="000F49C6" w:rsidRDefault="000F49C6" w:rsidP="000F49C6">
      <w:pPr>
        <w:pStyle w:val="Heading4"/>
      </w:pPr>
      <w:r>
        <w:t>Use Cases</w:t>
      </w:r>
    </w:p>
    <w:p w:rsidR="000F49C6" w:rsidRDefault="000F49C6" w:rsidP="000F49C6">
      <w:r>
        <w:t>Below all project use cases are documented and visually lined out.</w:t>
      </w:r>
    </w:p>
    <w:p w:rsidR="004C1EEC" w:rsidRDefault="004C1EEC" w:rsidP="004C1EEC">
      <w:pPr>
        <w:pStyle w:val="Heading5"/>
      </w:pPr>
      <w:r>
        <w:t>Overview</w:t>
      </w:r>
    </w:p>
    <w:p w:rsidR="000F49C6" w:rsidRDefault="009322B6" w:rsidP="000F49C6">
      <w:pPr>
        <w:rPr>
          <w:noProof/>
          <w:lang w:val="de-CH" w:eastAsia="de-CH"/>
        </w:rPr>
      </w:pPr>
      <w:r w:rsidRPr="009322B6">
        <w:rPr>
          <w:noProof/>
          <w:lang w:val="de-CH" w:eastAsia="de-CH"/>
        </w:rPr>
        <w:drawing>
          <wp:inline distT="0" distB="0" distL="0" distR="0">
            <wp:extent cx="5943600" cy="3921868"/>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1868"/>
                    </a:xfrm>
                    <a:prstGeom prst="rect">
                      <a:avLst/>
                    </a:prstGeom>
                    <a:noFill/>
                    <a:ln>
                      <a:noFill/>
                    </a:ln>
                  </pic:spPr>
                </pic:pic>
              </a:graphicData>
            </a:graphic>
          </wp:inline>
        </w:drawing>
      </w:r>
    </w:p>
    <w:p w:rsidR="000F49C6" w:rsidRDefault="000F49C6" w:rsidP="000F49C6"/>
    <w:p w:rsidR="000F49C6" w:rsidRDefault="000F49C6"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D50A46">
              <w:rPr>
                <w:rFonts w:ascii="Calibri" w:eastAsia="Times New Roman" w:hAnsi="Calibri" w:cs="Times New Roman"/>
                <w:color w:val="000000"/>
                <w:sz w:val="16"/>
                <w:szCs w:val="16"/>
                <w:lang w:val="de-CH" w:eastAsia="de-CH"/>
              </w:rPr>
              <w:t>Invite</w:t>
            </w:r>
            <w:proofErr w:type="spellEnd"/>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Heading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Leave</w:t>
            </w:r>
            <w:proofErr w:type="spellEnd"/>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Heading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ProjectCreator</w:t>
            </w:r>
            <w:proofErr w:type="spellEnd"/>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Heading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Heading3"/>
      </w:pPr>
      <w:bookmarkStart w:id="18" w:name="_Toc438507328"/>
      <w:r>
        <w:lastRenderedPageBreak/>
        <w:t>Task</w:t>
      </w:r>
      <w:bookmarkEnd w:id="18"/>
    </w:p>
    <w:p w:rsidR="00B5277D" w:rsidRPr="00B5277D" w:rsidRDefault="00B5277D" w:rsidP="00B5277D">
      <w:pPr>
        <w:pStyle w:val="Heading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eQuote"/>
      </w:pPr>
      <w:r w:rsidRPr="00A576D8">
        <w:t xml:space="preserve">As an Example: </w:t>
      </w:r>
    </w:p>
    <w:p w:rsidR="00971DB0" w:rsidRDefault="00971DB0" w:rsidP="00A576D8">
      <w:pPr>
        <w:pStyle w:val="IntenseQuote"/>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Heading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 xml:space="preserve">=&gt; </w:t>
      </w:r>
      <w:proofErr w:type="spellStart"/>
      <w:r w:rsidR="0096008D" w:rsidRPr="0096008D">
        <w:rPr>
          <w:b/>
          <w:i/>
        </w:rPr>
        <w:t>Goto</w:t>
      </w:r>
      <w:proofErr w:type="spellEnd"/>
      <w:r w:rsidR="0096008D" w:rsidRPr="0096008D">
        <w:rPr>
          <w:b/>
          <w:i/>
        </w:rPr>
        <w:t xml:space="preserve"> use case &lt;</w:t>
      </w:r>
      <w:proofErr w:type="spellStart"/>
      <w:r w:rsidR="0096008D" w:rsidRPr="0096008D">
        <w:rPr>
          <w:b/>
          <w:i/>
        </w:rPr>
        <w:t>UseCase</w:t>
      </w:r>
      <w:proofErr w:type="spellEnd"/>
      <w:r w:rsidR="0096008D" w:rsidRPr="0096008D">
        <w:rPr>
          <w:b/>
          <w:i/>
        </w:rPr>
        <w:t xml:space="preserve"> Name&gt; (&lt;</w:t>
      </w:r>
      <w:proofErr w:type="spellStart"/>
      <w:r w:rsidR="0096008D" w:rsidRPr="0096008D">
        <w:rPr>
          <w:b/>
          <w:i/>
        </w:rPr>
        <w:t>ComponentName</w:t>
      </w:r>
      <w:proofErr w:type="spellEnd"/>
      <w:r w:rsidR="0096008D" w:rsidRPr="0096008D">
        <w:rPr>
          <w:b/>
          <w:i/>
        </w:rPr>
        <w:t>&gt;)</w:t>
      </w:r>
      <w:r>
        <w:t>. For instance, use case “Manual Dispatch” initiates use case “</w:t>
      </w:r>
      <w:proofErr w:type="spellStart"/>
      <w:r>
        <w:t>GetMatchingMembers</w:t>
      </w:r>
      <w:proofErr w:type="spellEnd"/>
      <w:r>
        <w:t>”</w:t>
      </w:r>
      <w:r w:rsidR="0096008D">
        <w:t xml:space="preserve"> of the component “Task” will result in the following:</w:t>
      </w:r>
    </w:p>
    <w:p w:rsidR="00C05D40" w:rsidRPr="0096008D" w:rsidRDefault="0096008D" w:rsidP="0096008D">
      <w:pPr>
        <w:pStyle w:val="IntenseQuote"/>
      </w:pPr>
      <w:r w:rsidRPr="0096008D">
        <w:rPr>
          <w:lang w:eastAsia="de-CH"/>
        </w:rPr>
        <w:t xml:space="preserve">4. System evaluates availability of user =&gt; </w:t>
      </w:r>
      <w:proofErr w:type="spellStart"/>
      <w:r w:rsidRPr="0096008D">
        <w:rPr>
          <w:b/>
          <w:lang w:eastAsia="de-CH"/>
        </w:rPr>
        <w:t>Goto</w:t>
      </w:r>
      <w:proofErr w:type="spellEnd"/>
      <w:r w:rsidRPr="0096008D">
        <w:rPr>
          <w:b/>
          <w:lang w:eastAsia="de-CH"/>
        </w:rPr>
        <w:t xml:space="preserve"> use case "</w:t>
      </w:r>
      <w:proofErr w:type="spellStart"/>
      <w:r w:rsidRPr="0096008D">
        <w:rPr>
          <w:b/>
          <w:lang w:eastAsia="de-CH"/>
        </w:rPr>
        <w:t>GetMatchingMembers</w:t>
      </w:r>
      <w:proofErr w:type="spellEnd"/>
      <w:r w:rsidRPr="0096008D">
        <w:rPr>
          <w:b/>
          <w:lang w:eastAsia="de-CH"/>
        </w:rPr>
        <w:t>"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Heading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Heading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 xml:space="preserve">User </w:t>
            </w:r>
            <w:proofErr w:type="spellStart"/>
            <w:r w:rsidRPr="00C66BE6">
              <w:rPr>
                <w:rFonts w:ascii="Calibri" w:eastAsia="Times New Roman" w:hAnsi="Calibri" w:cs="Times New Roman"/>
                <w:color w:val="000000"/>
                <w:sz w:val="16"/>
                <w:szCs w:val="16"/>
                <w:lang w:val="de-CH" w:eastAsia="de-CH"/>
              </w:rPr>
              <w:t>clicks</w:t>
            </w:r>
            <w:proofErr w:type="spellEnd"/>
            <w:r w:rsidRPr="00C66BE6">
              <w:rPr>
                <w:rFonts w:ascii="Calibri" w:eastAsia="Times New Roman" w:hAnsi="Calibri" w:cs="Times New Roman"/>
                <w:color w:val="000000"/>
                <w:sz w:val="16"/>
                <w:szCs w:val="16"/>
                <w:lang w:val="de-CH" w:eastAsia="de-CH"/>
              </w:rPr>
              <w:t xml:space="preserve"> "Save" </w:t>
            </w:r>
            <w:proofErr w:type="spellStart"/>
            <w:r w:rsidRPr="00C66BE6">
              <w:rPr>
                <w:rFonts w:ascii="Calibri" w:eastAsia="Times New Roman" w:hAnsi="Calibri" w:cs="Times New Roman"/>
                <w:color w:val="000000"/>
                <w:sz w:val="16"/>
                <w:szCs w:val="16"/>
                <w:lang w:val="de-CH" w:eastAsia="de-CH"/>
              </w:rPr>
              <w:t>button</w:t>
            </w:r>
            <w:proofErr w:type="spellEnd"/>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w:t>
            </w:r>
            <w:proofErr w:type="spellStart"/>
            <w:r w:rsidRPr="00C66BE6">
              <w:rPr>
                <w:rFonts w:ascii="Calibri" w:eastAsia="Times New Roman" w:hAnsi="Calibri" w:cs="Times New Roman"/>
                <w:color w:val="000000"/>
                <w:sz w:val="16"/>
                <w:szCs w:val="16"/>
                <w:lang w:eastAsia="de-CH"/>
              </w:rPr>
              <w:t>Goto</w:t>
            </w:r>
            <w:proofErr w:type="spellEnd"/>
            <w:r w:rsidRPr="00C66BE6">
              <w:rPr>
                <w:rFonts w:ascii="Calibri" w:eastAsia="Times New Roman" w:hAnsi="Calibri" w:cs="Times New Roman"/>
                <w:color w:val="000000"/>
                <w:sz w:val="16"/>
                <w:szCs w:val="16"/>
                <w:lang w:eastAsia="de-CH"/>
              </w:rPr>
              <w:t xml:space="preserve">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w:t>
            </w:r>
            <w:proofErr w:type="spellStart"/>
            <w:r w:rsidRPr="00C66BE6">
              <w:rPr>
                <w:rFonts w:ascii="Calibri" w:eastAsia="Times New Roman" w:hAnsi="Calibri" w:cs="Times New Roman"/>
                <w:color w:val="000000"/>
                <w:sz w:val="16"/>
                <w:szCs w:val="16"/>
                <w:lang w:eastAsia="de-CH"/>
              </w:rPr>
              <w:t>Goto</w:t>
            </w:r>
            <w:proofErr w:type="spellEnd"/>
            <w:r w:rsidRPr="00C66BE6">
              <w:rPr>
                <w:rFonts w:ascii="Calibri" w:eastAsia="Times New Roman" w:hAnsi="Calibri" w:cs="Times New Roman"/>
                <w:color w:val="000000"/>
                <w:sz w:val="16"/>
                <w:szCs w:val="16"/>
                <w:lang w:eastAsia="de-CH"/>
              </w:rPr>
              <w:t xml:space="preserve">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Heading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 xml:space="preserve">User </w:t>
            </w:r>
            <w:proofErr w:type="spellStart"/>
            <w:r w:rsidRPr="00C66BE6">
              <w:rPr>
                <w:rFonts w:ascii="Calibri" w:eastAsia="Times New Roman" w:hAnsi="Calibri" w:cs="Times New Roman"/>
                <w:color w:val="000000"/>
                <w:sz w:val="16"/>
                <w:szCs w:val="16"/>
                <w:lang w:val="de-CH" w:eastAsia="de-CH"/>
              </w:rPr>
              <w:t>updates</w:t>
            </w:r>
            <w:proofErr w:type="spellEnd"/>
            <w:r w:rsidRPr="00C66BE6">
              <w:rPr>
                <w:rFonts w:ascii="Calibri" w:eastAsia="Times New Roman" w:hAnsi="Calibri" w:cs="Times New Roman"/>
                <w:color w:val="000000"/>
                <w:sz w:val="16"/>
                <w:szCs w:val="16"/>
                <w:lang w:val="de-CH" w:eastAsia="de-CH"/>
              </w:rPr>
              <w:t xml:space="preserve"> </w:t>
            </w:r>
            <w:proofErr w:type="spellStart"/>
            <w:r w:rsidRPr="00C66BE6">
              <w:rPr>
                <w:rFonts w:ascii="Calibri" w:eastAsia="Times New Roman" w:hAnsi="Calibri" w:cs="Times New Roman"/>
                <w:color w:val="000000"/>
                <w:sz w:val="16"/>
                <w:szCs w:val="16"/>
                <w:lang w:val="de-CH" w:eastAsia="de-CH"/>
              </w:rPr>
              <w:t>corresponding</w:t>
            </w:r>
            <w:proofErr w:type="spellEnd"/>
            <w:r w:rsidRPr="00C66BE6">
              <w:rPr>
                <w:rFonts w:ascii="Calibri" w:eastAsia="Times New Roman" w:hAnsi="Calibri" w:cs="Times New Roman"/>
                <w:color w:val="000000"/>
                <w:sz w:val="16"/>
                <w:szCs w:val="16"/>
                <w:lang w:val="de-CH" w:eastAsia="de-CH"/>
              </w:rPr>
              <w:t xml:space="preserve"> </w:t>
            </w:r>
            <w:proofErr w:type="spellStart"/>
            <w:r w:rsidRPr="00C66BE6">
              <w:rPr>
                <w:rFonts w:ascii="Calibri" w:eastAsia="Times New Roman" w:hAnsi="Calibri" w:cs="Times New Roman"/>
                <w:color w:val="000000"/>
                <w:sz w:val="16"/>
                <w:szCs w:val="16"/>
                <w:lang w:val="de-CH" w:eastAsia="de-CH"/>
              </w:rPr>
              <w:t>fields</w:t>
            </w:r>
            <w:proofErr w:type="spellEnd"/>
            <w:r w:rsidRPr="00C66BE6">
              <w:rPr>
                <w:rFonts w:ascii="Calibri" w:eastAsia="Times New Roman" w:hAnsi="Calibri" w:cs="Times New Roman"/>
                <w:color w:val="000000"/>
                <w:sz w:val="16"/>
                <w:szCs w:val="16"/>
                <w:lang w:val="de-CH" w:eastAsia="de-CH"/>
              </w:rPr>
              <w:br/>
              <w:t xml:space="preserve">3. User </w:t>
            </w:r>
            <w:proofErr w:type="spellStart"/>
            <w:r w:rsidRPr="00C66BE6">
              <w:rPr>
                <w:rFonts w:ascii="Calibri" w:eastAsia="Times New Roman" w:hAnsi="Calibri" w:cs="Times New Roman"/>
                <w:color w:val="000000"/>
                <w:sz w:val="16"/>
                <w:szCs w:val="16"/>
                <w:lang w:val="de-CH" w:eastAsia="de-CH"/>
              </w:rPr>
              <w:t>saves</w:t>
            </w:r>
            <w:proofErr w:type="spellEnd"/>
            <w:r w:rsidRPr="00C66BE6">
              <w:rPr>
                <w:rFonts w:ascii="Calibri" w:eastAsia="Times New Roman" w:hAnsi="Calibri" w:cs="Times New Roman"/>
                <w:color w:val="000000"/>
                <w:sz w:val="16"/>
                <w:szCs w:val="16"/>
                <w:lang w:val="de-CH" w:eastAsia="de-CH"/>
              </w:rPr>
              <w:t xml:space="preserve"> </w:t>
            </w:r>
            <w:proofErr w:type="spellStart"/>
            <w:r w:rsidRPr="00C66BE6">
              <w:rPr>
                <w:rFonts w:ascii="Calibri" w:eastAsia="Times New Roman" w:hAnsi="Calibri" w:cs="Times New Roman"/>
                <w:color w:val="000000"/>
                <w:sz w:val="16"/>
                <w:szCs w:val="16"/>
                <w:lang w:val="de-CH" w:eastAsia="de-CH"/>
              </w:rPr>
              <w:t>changes</w:t>
            </w:r>
            <w:proofErr w:type="spellEnd"/>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w:t>
            </w:r>
            <w:proofErr w:type="spellStart"/>
            <w:r w:rsidRPr="00C66BE6">
              <w:rPr>
                <w:rFonts w:ascii="Calibri" w:eastAsia="Times New Roman" w:hAnsi="Calibri" w:cs="Times New Roman"/>
                <w:color w:val="000000"/>
                <w:sz w:val="16"/>
                <w:szCs w:val="16"/>
                <w:lang w:eastAsia="de-CH"/>
              </w:rPr>
              <w:t>Goto</w:t>
            </w:r>
            <w:proofErr w:type="spellEnd"/>
            <w:r w:rsidRPr="00C66BE6">
              <w:rPr>
                <w:rFonts w:ascii="Calibri" w:eastAsia="Times New Roman" w:hAnsi="Calibri" w:cs="Times New Roman"/>
                <w:color w:val="000000"/>
                <w:sz w:val="16"/>
                <w:szCs w:val="16"/>
                <w:lang w:eastAsia="de-CH"/>
              </w:rPr>
              <w:t xml:space="preserve">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w:t>
            </w:r>
            <w:proofErr w:type="spellStart"/>
            <w:r w:rsidRPr="00C66BE6">
              <w:rPr>
                <w:rFonts w:ascii="Calibri" w:eastAsia="Times New Roman" w:hAnsi="Calibri" w:cs="Times New Roman"/>
                <w:color w:val="000000"/>
                <w:sz w:val="16"/>
                <w:szCs w:val="16"/>
                <w:lang w:eastAsia="de-CH"/>
              </w:rPr>
              <w:t>Goto</w:t>
            </w:r>
            <w:proofErr w:type="spellEnd"/>
            <w:r w:rsidRPr="00C66BE6">
              <w:rPr>
                <w:rFonts w:ascii="Calibri" w:eastAsia="Times New Roman" w:hAnsi="Calibri" w:cs="Times New Roman"/>
                <w:color w:val="000000"/>
                <w:sz w:val="16"/>
                <w:szCs w:val="16"/>
                <w:lang w:eastAsia="de-CH"/>
              </w:rPr>
              <w:t xml:space="preserve">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Use</w:t>
            </w:r>
            <w:proofErr w:type="spellEnd"/>
            <w:r w:rsidRPr="004A4BD5">
              <w:rPr>
                <w:rFonts w:ascii="Corbel" w:eastAsia="Times New Roman" w:hAnsi="Corbel" w:cs="Times New Roman"/>
                <w:b/>
                <w:bCs/>
                <w:color w:val="000000"/>
                <w:sz w:val="16"/>
                <w:szCs w:val="16"/>
                <w:lang w:val="de-CH" w:eastAsia="de-CH"/>
              </w:rPr>
              <w:t xml:space="preserve"> Case </w:t>
            </w:r>
            <w:proofErr w:type="spellStart"/>
            <w:r w:rsidRPr="004A4BD5">
              <w:rPr>
                <w:rFonts w:ascii="Corbel" w:eastAsia="Times New Roman" w:hAnsi="Corbel" w:cs="Times New Roman"/>
                <w:b/>
                <w:bCs/>
                <w:color w:val="000000"/>
                <w:sz w:val="16"/>
                <w:szCs w:val="16"/>
                <w:lang w:val="de-CH" w:eastAsia="de-CH"/>
              </w:rPr>
              <w:t>Id</w:t>
            </w:r>
            <w:proofErr w:type="spellEnd"/>
            <w:r w:rsidRPr="004A4BD5">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Use</w:t>
            </w:r>
            <w:proofErr w:type="spellEnd"/>
            <w:r w:rsidRPr="004A4BD5">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Actors</w:t>
            </w:r>
            <w:proofErr w:type="spellEnd"/>
            <w:r w:rsidRPr="004A4BD5">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Preconditions</w:t>
            </w:r>
            <w:proofErr w:type="spellEnd"/>
            <w:r w:rsidRPr="004A4BD5">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 xml:space="preserve">User </w:t>
            </w:r>
            <w:proofErr w:type="spellStart"/>
            <w:r w:rsidRPr="004A4BD5">
              <w:rPr>
                <w:rFonts w:ascii="Calibri" w:eastAsia="Times New Roman" w:hAnsi="Calibri" w:cs="Times New Roman"/>
                <w:color w:val="000000"/>
                <w:sz w:val="16"/>
                <w:szCs w:val="16"/>
                <w:lang w:val="de-CH" w:eastAsia="de-CH"/>
              </w:rPr>
              <w:t>confirms</w:t>
            </w:r>
            <w:proofErr w:type="spellEnd"/>
            <w:r w:rsidRPr="004A4BD5">
              <w:rPr>
                <w:rFonts w:ascii="Calibri" w:eastAsia="Times New Roman" w:hAnsi="Calibri" w:cs="Times New Roman"/>
                <w:color w:val="000000"/>
                <w:sz w:val="16"/>
                <w:szCs w:val="16"/>
                <w:lang w:val="de-CH" w:eastAsia="de-CH"/>
              </w:rPr>
              <w:t xml:space="preserve"> </w:t>
            </w:r>
            <w:proofErr w:type="spellStart"/>
            <w:r w:rsidRPr="004A4BD5">
              <w:rPr>
                <w:rFonts w:ascii="Calibri" w:eastAsia="Times New Roman" w:hAnsi="Calibri" w:cs="Times New Roman"/>
                <w:color w:val="000000"/>
                <w:sz w:val="16"/>
                <w:szCs w:val="16"/>
                <w:lang w:val="de-CH" w:eastAsia="de-CH"/>
              </w:rPr>
              <w:t>the</w:t>
            </w:r>
            <w:proofErr w:type="spellEnd"/>
            <w:r w:rsidRPr="004A4BD5">
              <w:rPr>
                <w:rFonts w:ascii="Calibri" w:eastAsia="Times New Roman" w:hAnsi="Calibri" w:cs="Times New Roman"/>
                <w:color w:val="000000"/>
                <w:sz w:val="16"/>
                <w:szCs w:val="16"/>
                <w:lang w:val="de-CH" w:eastAsia="de-CH"/>
              </w:rPr>
              <w:t xml:space="preserve"> </w:t>
            </w:r>
            <w:proofErr w:type="spellStart"/>
            <w:r w:rsidRPr="004A4BD5">
              <w:rPr>
                <w:rFonts w:ascii="Calibri" w:eastAsia="Times New Roman" w:hAnsi="Calibri" w:cs="Times New Roman"/>
                <w:color w:val="000000"/>
                <w:sz w:val="16"/>
                <w:szCs w:val="16"/>
                <w:lang w:val="de-CH" w:eastAsia="de-CH"/>
              </w:rPr>
              <w:t>deletion</w:t>
            </w:r>
            <w:proofErr w:type="spellEnd"/>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 xml:space="preserve">=&gt; </w:t>
            </w:r>
            <w:proofErr w:type="spellStart"/>
            <w:r w:rsidRPr="004A4BD5">
              <w:rPr>
                <w:rFonts w:ascii="Calibri" w:eastAsia="Times New Roman" w:hAnsi="Calibri" w:cs="Times New Roman"/>
                <w:color w:val="000000"/>
                <w:sz w:val="16"/>
                <w:szCs w:val="16"/>
                <w:lang w:val="de-CH" w:eastAsia="de-CH"/>
              </w:rPr>
              <w:t>abort</w:t>
            </w:r>
            <w:proofErr w:type="spellEnd"/>
            <w:r w:rsidRPr="004A4BD5">
              <w:rPr>
                <w:rFonts w:ascii="Calibri" w:eastAsia="Times New Roman" w:hAnsi="Calibri" w:cs="Times New Roman"/>
                <w:color w:val="000000"/>
                <w:sz w:val="16"/>
                <w:szCs w:val="16"/>
                <w:lang w:val="de-CH" w:eastAsia="de-CH"/>
              </w:rPr>
              <w:t xml:space="preserve"> </w:t>
            </w:r>
            <w:proofErr w:type="spellStart"/>
            <w:r w:rsidRPr="004A4BD5">
              <w:rPr>
                <w:rFonts w:ascii="Calibri" w:eastAsia="Times New Roman" w:hAnsi="Calibri" w:cs="Times New Roman"/>
                <w:color w:val="000000"/>
                <w:sz w:val="16"/>
                <w:szCs w:val="16"/>
                <w:lang w:val="de-CH" w:eastAsia="de-CH"/>
              </w:rPr>
              <w:t>process</w:t>
            </w:r>
            <w:proofErr w:type="spellEnd"/>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Exceptions</w:t>
            </w:r>
            <w:proofErr w:type="spellEnd"/>
            <w:r w:rsidRPr="004A4BD5">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Heading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Use</w:t>
            </w:r>
            <w:proofErr w:type="spellEnd"/>
            <w:r w:rsidRPr="008072FD">
              <w:rPr>
                <w:rFonts w:ascii="Corbel" w:eastAsia="Times New Roman" w:hAnsi="Corbel" w:cs="Times New Roman"/>
                <w:b/>
                <w:bCs/>
                <w:color w:val="000000"/>
                <w:sz w:val="16"/>
                <w:szCs w:val="16"/>
                <w:lang w:val="de-CH" w:eastAsia="de-CH"/>
              </w:rPr>
              <w:t xml:space="preserve"> Case </w:t>
            </w:r>
            <w:proofErr w:type="spellStart"/>
            <w:r w:rsidRPr="008072FD">
              <w:rPr>
                <w:rFonts w:ascii="Corbel" w:eastAsia="Times New Roman" w:hAnsi="Corbel" w:cs="Times New Roman"/>
                <w:b/>
                <w:bCs/>
                <w:color w:val="000000"/>
                <w:sz w:val="16"/>
                <w:szCs w:val="16"/>
                <w:lang w:val="de-CH" w:eastAsia="de-CH"/>
              </w:rPr>
              <w:t>Id</w:t>
            </w:r>
            <w:proofErr w:type="spellEnd"/>
            <w:r w:rsidRPr="008072FD">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Use</w:t>
            </w:r>
            <w:proofErr w:type="spellEnd"/>
            <w:r w:rsidRPr="008072FD">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Actors</w:t>
            </w:r>
            <w:proofErr w:type="spellEnd"/>
            <w:r w:rsidRPr="008072FD">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Preconditions</w:t>
            </w:r>
            <w:proofErr w:type="spellEnd"/>
            <w:r w:rsidRPr="008072FD">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 xml:space="preserve">User </w:t>
            </w:r>
            <w:proofErr w:type="spellStart"/>
            <w:r w:rsidRPr="008072FD">
              <w:rPr>
                <w:rFonts w:ascii="Calibri" w:eastAsia="Times New Roman" w:hAnsi="Calibri" w:cs="Times New Roman"/>
                <w:color w:val="000000"/>
                <w:sz w:val="16"/>
                <w:szCs w:val="16"/>
                <w:lang w:val="de-CH" w:eastAsia="de-CH"/>
              </w:rPr>
              <w:t>clicks</w:t>
            </w:r>
            <w:proofErr w:type="spellEnd"/>
            <w:r w:rsidRPr="008072FD">
              <w:rPr>
                <w:rFonts w:ascii="Calibri" w:eastAsia="Times New Roman" w:hAnsi="Calibri" w:cs="Times New Roman"/>
                <w:color w:val="000000"/>
                <w:sz w:val="16"/>
                <w:szCs w:val="16"/>
                <w:lang w:val="de-CH" w:eastAsia="de-CH"/>
              </w:rPr>
              <w:t xml:space="preserve"> "save" </w:t>
            </w:r>
            <w:proofErr w:type="spellStart"/>
            <w:r w:rsidRPr="008072FD">
              <w:rPr>
                <w:rFonts w:ascii="Calibri" w:eastAsia="Times New Roman" w:hAnsi="Calibri" w:cs="Times New Roman"/>
                <w:color w:val="000000"/>
                <w:sz w:val="16"/>
                <w:szCs w:val="16"/>
                <w:lang w:val="de-CH" w:eastAsia="de-CH"/>
              </w:rPr>
              <w:t>button</w:t>
            </w:r>
            <w:proofErr w:type="spellEnd"/>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Exceptions</w:t>
            </w:r>
            <w:proofErr w:type="spellEnd"/>
            <w:r w:rsidRPr="008072FD">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 xml:space="preserve">=&gt; </w:t>
            </w:r>
            <w:proofErr w:type="spellStart"/>
            <w:r w:rsidRPr="008072FD">
              <w:rPr>
                <w:rFonts w:ascii="Calibri" w:eastAsia="Times New Roman" w:hAnsi="Calibri" w:cs="Times New Roman"/>
                <w:color w:val="000000"/>
                <w:sz w:val="16"/>
                <w:szCs w:val="16"/>
                <w:lang w:val="de-CH" w:eastAsia="de-CH"/>
              </w:rPr>
              <w:t>abort</w:t>
            </w:r>
            <w:proofErr w:type="spellEnd"/>
            <w:r w:rsidRPr="008072FD">
              <w:rPr>
                <w:rFonts w:ascii="Calibri" w:eastAsia="Times New Roman" w:hAnsi="Calibri" w:cs="Times New Roman"/>
                <w:color w:val="000000"/>
                <w:sz w:val="16"/>
                <w:szCs w:val="16"/>
                <w:lang w:val="de-CH" w:eastAsia="de-CH"/>
              </w:rPr>
              <w:t xml:space="preserve"> </w:t>
            </w:r>
            <w:proofErr w:type="spellStart"/>
            <w:r w:rsidRPr="008072FD">
              <w:rPr>
                <w:rFonts w:ascii="Calibri" w:eastAsia="Times New Roman" w:hAnsi="Calibri" w:cs="Times New Roman"/>
                <w:color w:val="000000"/>
                <w:sz w:val="16"/>
                <w:szCs w:val="16"/>
                <w:lang w:val="de-CH" w:eastAsia="de-CH"/>
              </w:rPr>
              <w:t>process</w:t>
            </w:r>
            <w:proofErr w:type="spellEnd"/>
          </w:p>
        </w:tc>
      </w:tr>
    </w:tbl>
    <w:p w:rsidR="004A4BD5" w:rsidRDefault="004A4BD5" w:rsidP="004A4BD5"/>
    <w:p w:rsidR="008072FD" w:rsidRDefault="008072FD" w:rsidP="008072FD">
      <w:pPr>
        <w:pStyle w:val="Heading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Use</w:t>
            </w:r>
            <w:proofErr w:type="spellEnd"/>
            <w:r w:rsidRPr="0075602A">
              <w:rPr>
                <w:rFonts w:ascii="Corbel" w:eastAsia="Times New Roman" w:hAnsi="Corbel" w:cs="Times New Roman"/>
                <w:b/>
                <w:bCs/>
                <w:color w:val="000000"/>
                <w:sz w:val="16"/>
                <w:szCs w:val="16"/>
                <w:lang w:val="de-CH" w:eastAsia="de-CH"/>
              </w:rPr>
              <w:t xml:space="preserve"> Case </w:t>
            </w:r>
            <w:proofErr w:type="spellStart"/>
            <w:r w:rsidRPr="0075602A">
              <w:rPr>
                <w:rFonts w:ascii="Corbel" w:eastAsia="Times New Roman" w:hAnsi="Corbel" w:cs="Times New Roman"/>
                <w:b/>
                <w:bCs/>
                <w:color w:val="000000"/>
                <w:sz w:val="16"/>
                <w:szCs w:val="16"/>
                <w:lang w:val="de-CH" w:eastAsia="de-CH"/>
              </w:rPr>
              <w:t>Id</w:t>
            </w:r>
            <w:proofErr w:type="spellEnd"/>
            <w:r w:rsidRPr="0075602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Use</w:t>
            </w:r>
            <w:proofErr w:type="spellEnd"/>
            <w:r w:rsidRPr="0075602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proofErr w:type="spellStart"/>
            <w:r w:rsidRPr="0075602A">
              <w:rPr>
                <w:rFonts w:ascii="Calibri" w:eastAsia="Times New Roman" w:hAnsi="Calibri" w:cs="Times New Roman"/>
                <w:color w:val="000000"/>
                <w:sz w:val="16"/>
                <w:szCs w:val="16"/>
                <w:lang w:val="de-CH" w:eastAsia="de-CH"/>
              </w:rPr>
              <w:t>UpdateProgress</w:t>
            </w:r>
            <w:proofErr w:type="spellEnd"/>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Actors</w:t>
            </w:r>
            <w:proofErr w:type="spellEnd"/>
            <w:r w:rsidRPr="0075602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Preconditions</w:t>
            </w:r>
            <w:proofErr w:type="spellEnd"/>
            <w:r w:rsidRPr="0075602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 xml:space="preserve">Dialog </w:t>
            </w:r>
            <w:proofErr w:type="spellStart"/>
            <w:r w:rsidRPr="0075602A">
              <w:rPr>
                <w:rFonts w:ascii="Calibri" w:eastAsia="Times New Roman" w:hAnsi="Calibri" w:cs="Times New Roman"/>
                <w:color w:val="000000"/>
                <w:sz w:val="16"/>
                <w:szCs w:val="16"/>
                <w:lang w:val="de-CH" w:eastAsia="de-CH"/>
              </w:rPr>
              <w:t>closes</w:t>
            </w:r>
            <w:proofErr w:type="spellEnd"/>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w:t>
            </w:r>
            <w:proofErr w:type="spellStart"/>
            <w:r w:rsidRPr="0075602A">
              <w:rPr>
                <w:rFonts w:ascii="Calibri" w:eastAsia="Times New Roman" w:hAnsi="Calibri" w:cs="Times New Roman"/>
                <w:color w:val="000000"/>
                <w:sz w:val="16"/>
                <w:szCs w:val="16"/>
                <w:lang w:eastAsia="de-CH"/>
              </w:rPr>
              <w:t>Goto</w:t>
            </w:r>
            <w:proofErr w:type="spellEnd"/>
            <w:r w:rsidRPr="0075602A">
              <w:rPr>
                <w:rFonts w:ascii="Calibri" w:eastAsia="Times New Roman" w:hAnsi="Calibri" w:cs="Times New Roman"/>
                <w:color w:val="000000"/>
                <w:sz w:val="16"/>
                <w:szCs w:val="16"/>
                <w:lang w:eastAsia="de-CH"/>
              </w:rPr>
              <w:t xml:space="preserve"> "</w:t>
            </w:r>
            <w:proofErr w:type="spellStart"/>
            <w:r w:rsidRPr="0075602A">
              <w:rPr>
                <w:rFonts w:ascii="Calibri" w:eastAsia="Times New Roman" w:hAnsi="Calibri" w:cs="Times New Roman"/>
                <w:color w:val="000000"/>
                <w:sz w:val="16"/>
                <w:szCs w:val="16"/>
                <w:lang w:eastAsia="de-CH"/>
              </w:rPr>
              <w:t>UpdateProgress</w:t>
            </w:r>
            <w:proofErr w:type="spellEnd"/>
            <w:r w:rsidRPr="0075602A">
              <w:rPr>
                <w:rFonts w:ascii="Calibri" w:eastAsia="Times New Roman" w:hAnsi="Calibri" w:cs="Times New Roman"/>
                <w:color w:val="000000"/>
                <w:sz w:val="16"/>
                <w:szCs w:val="16"/>
                <w:lang w:eastAsia="de-CH"/>
              </w:rPr>
              <w:t>"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w:t>
            </w:r>
            <w:proofErr w:type="spellStart"/>
            <w:r w:rsidRPr="0075602A">
              <w:rPr>
                <w:rFonts w:ascii="Calibri" w:eastAsia="Times New Roman" w:hAnsi="Calibri" w:cs="Times New Roman"/>
                <w:color w:val="000000"/>
                <w:sz w:val="16"/>
                <w:szCs w:val="16"/>
                <w:lang w:eastAsia="de-CH"/>
              </w:rPr>
              <w:t>Goto</w:t>
            </w:r>
            <w:proofErr w:type="spellEnd"/>
            <w:r w:rsidRPr="0075602A">
              <w:rPr>
                <w:rFonts w:ascii="Calibri" w:eastAsia="Times New Roman" w:hAnsi="Calibri" w:cs="Times New Roman"/>
                <w:color w:val="000000"/>
                <w:sz w:val="16"/>
                <w:szCs w:val="16"/>
                <w:lang w:eastAsia="de-CH"/>
              </w:rPr>
              <w:t xml:space="preserve">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w:t>
            </w:r>
            <w:proofErr w:type="spellStart"/>
            <w:r w:rsidRPr="0075602A">
              <w:rPr>
                <w:rFonts w:ascii="Calibri" w:eastAsia="Times New Roman" w:hAnsi="Calibri" w:cs="Times New Roman"/>
                <w:color w:val="000000"/>
                <w:sz w:val="16"/>
                <w:szCs w:val="16"/>
                <w:lang w:eastAsia="de-CH"/>
              </w:rPr>
              <w:t>Goto</w:t>
            </w:r>
            <w:proofErr w:type="spellEnd"/>
            <w:r w:rsidRPr="0075602A">
              <w:rPr>
                <w:rFonts w:ascii="Calibri" w:eastAsia="Times New Roman" w:hAnsi="Calibri" w:cs="Times New Roman"/>
                <w:color w:val="000000"/>
                <w:sz w:val="16"/>
                <w:szCs w:val="16"/>
                <w:lang w:eastAsia="de-CH"/>
              </w:rPr>
              <w:t xml:space="preserve">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w:t>
            </w:r>
            <w:proofErr w:type="spellStart"/>
            <w:r w:rsidRPr="0075602A">
              <w:rPr>
                <w:rFonts w:ascii="Calibri" w:eastAsia="Times New Roman" w:hAnsi="Calibri" w:cs="Times New Roman"/>
                <w:color w:val="000000"/>
                <w:sz w:val="16"/>
                <w:szCs w:val="16"/>
                <w:lang w:eastAsia="de-CH"/>
              </w:rPr>
              <w:t>Goto</w:t>
            </w:r>
            <w:proofErr w:type="spellEnd"/>
            <w:r w:rsidRPr="0075602A">
              <w:rPr>
                <w:rFonts w:ascii="Calibri" w:eastAsia="Times New Roman" w:hAnsi="Calibri" w:cs="Times New Roman"/>
                <w:color w:val="000000"/>
                <w:sz w:val="16"/>
                <w:szCs w:val="16"/>
                <w:lang w:eastAsia="de-CH"/>
              </w:rPr>
              <w:t xml:space="preserve">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 xml:space="preserve">User </w:t>
            </w:r>
            <w:proofErr w:type="spellStart"/>
            <w:r w:rsidRPr="0075602A">
              <w:rPr>
                <w:rFonts w:ascii="Calibri" w:eastAsia="Times New Roman" w:hAnsi="Calibri" w:cs="Times New Roman"/>
                <w:color w:val="000000"/>
                <w:sz w:val="16"/>
                <w:szCs w:val="16"/>
                <w:lang w:val="de-CH" w:eastAsia="de-CH"/>
              </w:rPr>
              <w:t>cancels</w:t>
            </w:r>
            <w:proofErr w:type="spellEnd"/>
            <w:r w:rsidRPr="0075602A">
              <w:rPr>
                <w:rFonts w:ascii="Calibri" w:eastAsia="Times New Roman" w:hAnsi="Calibri" w:cs="Times New Roman"/>
                <w:color w:val="000000"/>
                <w:sz w:val="16"/>
                <w:szCs w:val="16"/>
                <w:lang w:val="de-CH" w:eastAsia="de-CH"/>
              </w:rPr>
              <w:t xml:space="preserve"> </w:t>
            </w:r>
            <w:proofErr w:type="spellStart"/>
            <w:r w:rsidRPr="0075602A">
              <w:rPr>
                <w:rFonts w:ascii="Calibri" w:eastAsia="Times New Roman" w:hAnsi="Calibri" w:cs="Times New Roman"/>
                <w:color w:val="000000"/>
                <w:sz w:val="16"/>
                <w:szCs w:val="16"/>
                <w:lang w:val="de-CH" w:eastAsia="de-CH"/>
              </w:rPr>
              <w:t>the</w:t>
            </w:r>
            <w:proofErr w:type="spellEnd"/>
            <w:r w:rsidRPr="0075602A">
              <w:rPr>
                <w:rFonts w:ascii="Calibri" w:eastAsia="Times New Roman" w:hAnsi="Calibri" w:cs="Times New Roman"/>
                <w:color w:val="000000"/>
                <w:sz w:val="16"/>
                <w:szCs w:val="16"/>
                <w:lang w:val="de-CH" w:eastAsia="de-CH"/>
              </w:rPr>
              <w:t xml:space="preserve"> </w:t>
            </w:r>
            <w:proofErr w:type="spellStart"/>
            <w:r w:rsidRPr="0075602A">
              <w:rPr>
                <w:rFonts w:ascii="Calibri" w:eastAsia="Times New Roman" w:hAnsi="Calibri" w:cs="Times New Roman"/>
                <w:color w:val="000000"/>
                <w:sz w:val="16"/>
                <w:szCs w:val="16"/>
                <w:lang w:val="de-CH" w:eastAsia="de-CH"/>
              </w:rPr>
              <w:t>dialog</w:t>
            </w:r>
            <w:proofErr w:type="spellEnd"/>
            <w:r w:rsidRPr="0075602A">
              <w:rPr>
                <w:rFonts w:ascii="Calibri" w:eastAsia="Times New Roman" w:hAnsi="Calibri" w:cs="Times New Roman"/>
                <w:color w:val="000000"/>
                <w:sz w:val="16"/>
                <w:szCs w:val="16"/>
                <w:lang w:val="de-CH" w:eastAsia="de-CH"/>
              </w:rPr>
              <w:br/>
              <w:t xml:space="preserve">           3. Dialog </w:t>
            </w:r>
            <w:proofErr w:type="spellStart"/>
            <w:r w:rsidRPr="0075602A">
              <w:rPr>
                <w:rFonts w:ascii="Calibri" w:eastAsia="Times New Roman" w:hAnsi="Calibri" w:cs="Times New Roman"/>
                <w:color w:val="000000"/>
                <w:sz w:val="16"/>
                <w:szCs w:val="16"/>
                <w:lang w:val="de-CH" w:eastAsia="de-CH"/>
              </w:rPr>
              <w:t>closes</w:t>
            </w:r>
            <w:proofErr w:type="spellEnd"/>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Exceptions</w:t>
            </w:r>
            <w:proofErr w:type="spellEnd"/>
            <w:r w:rsidRPr="0075602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 xml:space="preserve">Message </w:t>
            </w:r>
            <w:proofErr w:type="spellStart"/>
            <w:r w:rsidRPr="0075602A">
              <w:rPr>
                <w:rFonts w:ascii="Calibri" w:eastAsia="Times New Roman" w:hAnsi="Calibri" w:cs="Times New Roman"/>
                <w:color w:val="000000"/>
                <w:sz w:val="16"/>
                <w:szCs w:val="16"/>
                <w:lang w:val="de-CH" w:eastAsia="de-CH"/>
              </w:rPr>
              <w:t>is</w:t>
            </w:r>
            <w:proofErr w:type="spellEnd"/>
            <w:r w:rsidRPr="0075602A">
              <w:rPr>
                <w:rFonts w:ascii="Calibri" w:eastAsia="Times New Roman" w:hAnsi="Calibri" w:cs="Times New Roman"/>
                <w:color w:val="000000"/>
                <w:sz w:val="16"/>
                <w:szCs w:val="16"/>
                <w:lang w:val="de-CH" w:eastAsia="de-CH"/>
              </w:rPr>
              <w:t xml:space="preserve"> </w:t>
            </w:r>
            <w:proofErr w:type="spellStart"/>
            <w:r w:rsidRPr="0075602A">
              <w:rPr>
                <w:rFonts w:ascii="Calibri" w:eastAsia="Times New Roman" w:hAnsi="Calibri" w:cs="Times New Roman"/>
                <w:color w:val="000000"/>
                <w:sz w:val="16"/>
                <w:szCs w:val="16"/>
                <w:lang w:val="de-CH" w:eastAsia="de-CH"/>
              </w:rPr>
              <w:t>shown</w:t>
            </w:r>
            <w:proofErr w:type="spellEnd"/>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Heading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Use</w:t>
            </w:r>
            <w:proofErr w:type="spellEnd"/>
            <w:r w:rsidRPr="00176DB3">
              <w:rPr>
                <w:rFonts w:ascii="Corbel" w:eastAsia="Times New Roman" w:hAnsi="Corbel" w:cs="Times New Roman"/>
                <w:b/>
                <w:bCs/>
                <w:color w:val="000000"/>
                <w:sz w:val="16"/>
                <w:szCs w:val="16"/>
                <w:lang w:val="de-CH" w:eastAsia="de-CH"/>
              </w:rPr>
              <w:t xml:space="preserve"> Case </w:t>
            </w:r>
            <w:proofErr w:type="spellStart"/>
            <w:r w:rsidRPr="00176DB3">
              <w:rPr>
                <w:rFonts w:ascii="Corbel" w:eastAsia="Times New Roman" w:hAnsi="Corbel" w:cs="Times New Roman"/>
                <w:b/>
                <w:bCs/>
                <w:color w:val="000000"/>
                <w:sz w:val="16"/>
                <w:szCs w:val="16"/>
                <w:lang w:val="de-CH" w:eastAsia="de-CH"/>
              </w:rPr>
              <w:t>Id</w:t>
            </w:r>
            <w:proofErr w:type="spellEnd"/>
            <w:r w:rsidRPr="00176DB3">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Use</w:t>
            </w:r>
            <w:proofErr w:type="spellEnd"/>
            <w:r w:rsidRPr="00176DB3">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proofErr w:type="spellStart"/>
            <w:r w:rsidRPr="00176DB3">
              <w:rPr>
                <w:rFonts w:ascii="Calibri" w:eastAsia="Times New Roman" w:hAnsi="Calibri" w:cs="Times New Roman"/>
                <w:color w:val="000000"/>
                <w:sz w:val="16"/>
                <w:szCs w:val="16"/>
                <w:lang w:val="de-CH" w:eastAsia="de-CH"/>
              </w:rPr>
              <w:t>ManualDispatch</w:t>
            </w:r>
            <w:proofErr w:type="spellEnd"/>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Actors</w:t>
            </w:r>
            <w:proofErr w:type="spellEnd"/>
            <w:r w:rsidRPr="00176DB3">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Preconditions</w:t>
            </w:r>
            <w:proofErr w:type="spellEnd"/>
            <w:r w:rsidRPr="00176DB3">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proofErr w:type="spellStart"/>
            <w:r w:rsidR="00C05D40">
              <w:rPr>
                <w:rFonts w:ascii="Calibri" w:eastAsia="Times New Roman" w:hAnsi="Calibri" w:cs="Times New Roman"/>
                <w:color w:val="000000"/>
                <w:sz w:val="16"/>
                <w:szCs w:val="16"/>
                <w:lang w:eastAsia="de-CH"/>
              </w:rPr>
              <w:t>Goto</w:t>
            </w:r>
            <w:proofErr w:type="spellEnd"/>
            <w:r w:rsidR="00C05D40">
              <w:rPr>
                <w:rFonts w:ascii="Calibri" w:eastAsia="Times New Roman" w:hAnsi="Calibri" w:cs="Times New Roman"/>
                <w:color w:val="000000"/>
                <w:sz w:val="16"/>
                <w:szCs w:val="16"/>
                <w:lang w:eastAsia="de-CH"/>
              </w:rPr>
              <w:t xml:space="preserve"> use c</w:t>
            </w:r>
            <w:r w:rsidRPr="00176DB3">
              <w:rPr>
                <w:rFonts w:ascii="Calibri" w:eastAsia="Times New Roman" w:hAnsi="Calibri" w:cs="Times New Roman"/>
                <w:color w:val="000000"/>
                <w:sz w:val="16"/>
                <w:szCs w:val="16"/>
                <w:lang w:eastAsia="de-CH"/>
              </w:rPr>
              <w:t>ase "</w:t>
            </w:r>
            <w:proofErr w:type="spellStart"/>
            <w:r w:rsidR="00C05D40">
              <w:rPr>
                <w:rFonts w:ascii="Calibri" w:eastAsia="Times New Roman" w:hAnsi="Calibri" w:cs="Times New Roman"/>
                <w:color w:val="000000"/>
                <w:sz w:val="16"/>
                <w:szCs w:val="16"/>
                <w:lang w:eastAsia="de-CH"/>
              </w:rPr>
              <w:t>GetMatchingMembers</w:t>
            </w:r>
            <w:proofErr w:type="spellEnd"/>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 xml:space="preserve">5a. The selected user does not have </w:t>
            </w:r>
            <w:proofErr w:type="spellStart"/>
            <w:r w:rsidRPr="00176DB3">
              <w:rPr>
                <w:rFonts w:ascii="Calibri" w:eastAsia="Times New Roman" w:hAnsi="Calibri" w:cs="Times New Roman"/>
                <w:color w:val="000000"/>
                <w:sz w:val="16"/>
                <w:szCs w:val="16"/>
                <w:lang w:eastAsia="de-CH"/>
              </w:rPr>
              <w:t>anough</w:t>
            </w:r>
            <w:proofErr w:type="spellEnd"/>
            <w:r w:rsidRPr="00176DB3">
              <w:rPr>
                <w:rFonts w:ascii="Calibri" w:eastAsia="Times New Roman" w:hAnsi="Calibri" w:cs="Times New Roman"/>
                <w:color w:val="000000"/>
                <w:sz w:val="16"/>
                <w:szCs w:val="16"/>
                <w:lang w:eastAsia="de-CH"/>
              </w:rPr>
              <w:t xml:space="preserve">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xml:space="preserve">. =&gt; </w:t>
            </w:r>
            <w:proofErr w:type="spellStart"/>
            <w:r w:rsidRPr="00176DB3">
              <w:rPr>
                <w:rFonts w:ascii="Calibri" w:eastAsia="Times New Roman" w:hAnsi="Calibri" w:cs="Times New Roman"/>
                <w:color w:val="000000"/>
                <w:sz w:val="16"/>
                <w:szCs w:val="16"/>
                <w:lang w:eastAsia="de-CH"/>
              </w:rPr>
              <w:t>Goto</w:t>
            </w:r>
            <w:proofErr w:type="spellEnd"/>
            <w:r w:rsidRPr="00176DB3">
              <w:rPr>
                <w:rFonts w:ascii="Calibri" w:eastAsia="Times New Roman" w:hAnsi="Calibri" w:cs="Times New Roman"/>
                <w:color w:val="000000"/>
                <w:sz w:val="16"/>
                <w:szCs w:val="16"/>
                <w:lang w:eastAsia="de-CH"/>
              </w:rPr>
              <w:t xml:space="preserve"> use case "</w:t>
            </w:r>
            <w:proofErr w:type="spellStart"/>
            <w:r w:rsidRPr="00176DB3">
              <w:rPr>
                <w:rFonts w:ascii="Calibri" w:eastAsia="Times New Roman" w:hAnsi="Calibri" w:cs="Times New Roman"/>
                <w:color w:val="000000"/>
                <w:sz w:val="16"/>
                <w:szCs w:val="16"/>
                <w:lang w:eastAsia="de-CH"/>
              </w:rPr>
              <w:t>NotifyInsufficientAvailability</w:t>
            </w:r>
            <w:proofErr w:type="spellEnd"/>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w:t>
            </w:r>
            <w:proofErr w:type="spellStart"/>
            <w:r w:rsidRPr="00176DB3">
              <w:rPr>
                <w:rFonts w:ascii="Calibri" w:eastAsia="Times New Roman" w:hAnsi="Calibri" w:cs="Times New Roman"/>
                <w:color w:val="000000"/>
                <w:sz w:val="16"/>
                <w:szCs w:val="16"/>
                <w:lang w:eastAsia="de-CH"/>
              </w:rPr>
              <w:t>GetIdealMemebers</w:t>
            </w:r>
            <w:proofErr w:type="spellEnd"/>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w:t>
            </w:r>
            <w:proofErr w:type="spellStart"/>
            <w:r w:rsidRPr="00176DB3">
              <w:rPr>
                <w:rFonts w:ascii="Calibri" w:eastAsia="Times New Roman" w:hAnsi="Calibri" w:cs="Times New Roman"/>
                <w:color w:val="000000"/>
                <w:sz w:val="16"/>
                <w:szCs w:val="16"/>
                <w:lang w:eastAsia="de-CH"/>
              </w:rPr>
              <w:t>Goto</w:t>
            </w:r>
            <w:proofErr w:type="spellEnd"/>
            <w:r w:rsidRPr="00176DB3">
              <w:rPr>
                <w:rFonts w:ascii="Calibri" w:eastAsia="Times New Roman" w:hAnsi="Calibri" w:cs="Times New Roman"/>
                <w:color w:val="000000"/>
                <w:sz w:val="16"/>
                <w:szCs w:val="16"/>
                <w:lang w:eastAsia="de-CH"/>
              </w:rPr>
              <w:t xml:space="preserve">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Exceptions</w:t>
            </w:r>
            <w:proofErr w:type="spellEnd"/>
            <w:r w:rsidRPr="00176DB3">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proofErr w:type="spellStart"/>
            <w:r w:rsidRPr="00176DB3">
              <w:rPr>
                <w:rFonts w:ascii="Calibri" w:eastAsia="Times New Roman" w:hAnsi="Calibri" w:cs="Times New Roman"/>
                <w:color w:val="000000"/>
                <w:sz w:val="16"/>
                <w:szCs w:val="16"/>
                <w:lang w:val="de-CH" w:eastAsia="de-CH"/>
              </w:rPr>
              <w:t>none</w:t>
            </w:r>
            <w:proofErr w:type="spellEnd"/>
          </w:p>
        </w:tc>
      </w:tr>
    </w:tbl>
    <w:p w:rsidR="00364BFB" w:rsidRDefault="00364BFB" w:rsidP="00364BFB"/>
    <w:p w:rsidR="0043114B" w:rsidRDefault="00250964" w:rsidP="00250964">
      <w:pPr>
        <w:pStyle w:val="Heading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Use</w:t>
            </w:r>
            <w:proofErr w:type="spellEnd"/>
            <w:r w:rsidRPr="00615A84">
              <w:rPr>
                <w:rFonts w:ascii="Corbel" w:eastAsia="Times New Roman" w:hAnsi="Corbel" w:cs="Times New Roman"/>
                <w:b/>
                <w:bCs/>
                <w:color w:val="000000"/>
                <w:sz w:val="16"/>
                <w:szCs w:val="16"/>
                <w:lang w:val="de-CH" w:eastAsia="de-CH"/>
              </w:rPr>
              <w:t xml:space="preserve"> Case </w:t>
            </w:r>
            <w:proofErr w:type="spellStart"/>
            <w:r w:rsidRPr="00615A84">
              <w:rPr>
                <w:rFonts w:ascii="Corbel" w:eastAsia="Times New Roman" w:hAnsi="Corbel" w:cs="Times New Roman"/>
                <w:b/>
                <w:bCs/>
                <w:color w:val="000000"/>
                <w:sz w:val="16"/>
                <w:szCs w:val="16"/>
                <w:lang w:val="de-CH" w:eastAsia="de-CH"/>
              </w:rPr>
              <w:t>Id</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Use</w:t>
            </w:r>
            <w:proofErr w:type="spellEnd"/>
            <w:r w:rsidRPr="00615A84">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proofErr w:type="spellStart"/>
            <w:r w:rsidRPr="00615A84">
              <w:rPr>
                <w:rFonts w:ascii="Calibri" w:eastAsia="Times New Roman" w:hAnsi="Calibri" w:cs="Times New Roman"/>
                <w:color w:val="000000"/>
                <w:sz w:val="16"/>
                <w:szCs w:val="16"/>
                <w:lang w:val="de-CH" w:eastAsia="de-CH"/>
              </w:rPr>
              <w:t>AutoDispatch</w:t>
            </w:r>
            <w:proofErr w:type="spellEnd"/>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Actors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Preconditions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 xml:space="preserve">2. System calculates </w:t>
            </w:r>
            <w:proofErr w:type="spellStart"/>
            <w:r w:rsidRPr="00615A84">
              <w:rPr>
                <w:rFonts w:ascii="Calibri" w:eastAsia="Times New Roman" w:hAnsi="Calibri" w:cs="Times New Roman"/>
                <w:color w:val="000000"/>
                <w:sz w:val="16"/>
                <w:szCs w:val="16"/>
                <w:lang w:eastAsia="de-CH"/>
              </w:rPr>
              <w:t>scor</w:t>
            </w:r>
            <w:proofErr w:type="spellEnd"/>
            <w:r w:rsidRPr="00615A84">
              <w:rPr>
                <w:rFonts w:ascii="Calibri" w:eastAsia="Times New Roman" w:hAnsi="Calibri" w:cs="Times New Roman"/>
                <w:color w:val="000000"/>
                <w:sz w:val="16"/>
                <w:szCs w:val="16"/>
                <w:lang w:eastAsia="de-CH"/>
              </w:rPr>
              <w:t xml:space="preserve">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w:t>
            </w:r>
            <w:proofErr w:type="spellStart"/>
            <w:r w:rsidRPr="00615A84">
              <w:rPr>
                <w:rFonts w:ascii="Calibri" w:eastAsia="Times New Roman" w:hAnsi="Calibri" w:cs="Times New Roman"/>
                <w:color w:val="000000"/>
                <w:sz w:val="16"/>
                <w:szCs w:val="16"/>
                <w:lang w:eastAsia="de-CH"/>
              </w:rPr>
              <w:t>Goto</w:t>
            </w:r>
            <w:proofErr w:type="spellEnd"/>
            <w:r w:rsidRPr="00615A84">
              <w:rPr>
                <w:rFonts w:ascii="Calibri" w:eastAsia="Times New Roman" w:hAnsi="Calibri" w:cs="Times New Roman"/>
                <w:color w:val="000000"/>
                <w:sz w:val="16"/>
                <w:szCs w:val="16"/>
                <w:lang w:eastAsia="de-CH"/>
              </w:rPr>
              <w:t xml:space="preserve">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Exceptions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 xml:space="preserve">2b. </w:t>
            </w:r>
            <w:proofErr w:type="spellStart"/>
            <w:r w:rsidRPr="00615A84">
              <w:rPr>
                <w:rFonts w:ascii="Calibri" w:eastAsia="Times New Roman" w:hAnsi="Calibri" w:cs="Times New Roman"/>
                <w:color w:val="000000"/>
                <w:sz w:val="16"/>
                <w:szCs w:val="16"/>
                <w:lang w:val="de-CH" w:eastAsia="de-CH"/>
              </w:rPr>
              <w:t>Insufficient</w:t>
            </w:r>
            <w:proofErr w:type="spellEnd"/>
            <w:r w:rsidRPr="00615A84">
              <w:rPr>
                <w:rFonts w:ascii="Calibri" w:eastAsia="Times New Roman" w:hAnsi="Calibri" w:cs="Times New Roman"/>
                <w:color w:val="000000"/>
                <w:sz w:val="16"/>
                <w:szCs w:val="16"/>
                <w:lang w:val="de-CH" w:eastAsia="de-CH"/>
              </w:rPr>
              <w:t xml:space="preserve"> </w:t>
            </w:r>
            <w:proofErr w:type="spellStart"/>
            <w:r w:rsidRPr="00615A84">
              <w:rPr>
                <w:rFonts w:ascii="Calibri" w:eastAsia="Times New Roman" w:hAnsi="Calibri" w:cs="Times New Roman"/>
                <w:color w:val="000000"/>
                <w:sz w:val="16"/>
                <w:szCs w:val="16"/>
                <w:lang w:val="de-CH" w:eastAsia="de-CH"/>
              </w:rPr>
              <w:t>availability</w:t>
            </w:r>
            <w:proofErr w:type="spellEnd"/>
          </w:p>
        </w:tc>
      </w:tr>
    </w:tbl>
    <w:p w:rsidR="00FA7CDC" w:rsidRDefault="00FA7CDC" w:rsidP="00250964"/>
    <w:p w:rsidR="0086295C" w:rsidRDefault="0086295C" w:rsidP="0086295C">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Use</w:t>
            </w:r>
            <w:proofErr w:type="spellEnd"/>
            <w:r w:rsidRPr="0086295C">
              <w:rPr>
                <w:rFonts w:ascii="Corbel" w:eastAsia="Times New Roman" w:hAnsi="Corbel" w:cs="Times New Roman"/>
                <w:b/>
                <w:bCs/>
                <w:color w:val="000000"/>
                <w:sz w:val="16"/>
                <w:szCs w:val="16"/>
                <w:lang w:val="de-CH" w:eastAsia="de-CH"/>
              </w:rPr>
              <w:t xml:space="preserve"> Case </w:t>
            </w:r>
            <w:proofErr w:type="spellStart"/>
            <w:r w:rsidRPr="0086295C">
              <w:rPr>
                <w:rFonts w:ascii="Corbel" w:eastAsia="Times New Roman" w:hAnsi="Corbel" w:cs="Times New Roman"/>
                <w:b/>
                <w:bCs/>
                <w:color w:val="000000"/>
                <w:sz w:val="16"/>
                <w:szCs w:val="16"/>
                <w:lang w:val="de-CH" w:eastAsia="de-CH"/>
              </w:rPr>
              <w:t>Id</w:t>
            </w:r>
            <w:proofErr w:type="spellEnd"/>
            <w:r w:rsidRPr="0086295C">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Use</w:t>
            </w:r>
            <w:proofErr w:type="spellEnd"/>
            <w:r w:rsidRPr="0086295C">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proofErr w:type="spellStart"/>
            <w:r w:rsidRPr="0086295C">
              <w:rPr>
                <w:rFonts w:ascii="Calibri" w:eastAsia="Times New Roman" w:hAnsi="Calibri" w:cs="Times New Roman"/>
                <w:color w:val="000000"/>
                <w:sz w:val="16"/>
                <w:szCs w:val="16"/>
                <w:lang w:val="de-CH" w:eastAsia="de-CH"/>
              </w:rPr>
              <w:t>Complete</w:t>
            </w:r>
            <w:proofErr w:type="spellEnd"/>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Actors</w:t>
            </w:r>
            <w:proofErr w:type="spellEnd"/>
            <w:r w:rsidRPr="0086295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Preconditions</w:t>
            </w:r>
            <w:proofErr w:type="spellEnd"/>
            <w:r w:rsidRPr="0086295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 xml:space="preserve">System </w:t>
            </w:r>
            <w:proofErr w:type="spellStart"/>
            <w:r w:rsidRPr="0086295C">
              <w:rPr>
                <w:rFonts w:ascii="Calibri" w:eastAsia="Times New Roman" w:hAnsi="Calibri" w:cs="Times New Roman"/>
                <w:color w:val="000000"/>
                <w:sz w:val="16"/>
                <w:szCs w:val="16"/>
                <w:lang w:val="de-CH" w:eastAsia="de-CH"/>
              </w:rPr>
              <w:t>raises</w:t>
            </w:r>
            <w:proofErr w:type="spellEnd"/>
            <w:r w:rsidRPr="0086295C">
              <w:rPr>
                <w:rFonts w:ascii="Calibri" w:eastAsia="Times New Roman" w:hAnsi="Calibri" w:cs="Times New Roman"/>
                <w:color w:val="000000"/>
                <w:sz w:val="16"/>
                <w:szCs w:val="16"/>
                <w:lang w:val="de-CH" w:eastAsia="de-CH"/>
              </w:rPr>
              <w:t xml:space="preserve"> "Task </w:t>
            </w:r>
            <w:proofErr w:type="spellStart"/>
            <w:r w:rsidRPr="0086295C">
              <w:rPr>
                <w:rFonts w:ascii="Calibri" w:eastAsia="Times New Roman" w:hAnsi="Calibri" w:cs="Times New Roman"/>
                <w:color w:val="000000"/>
                <w:sz w:val="16"/>
                <w:szCs w:val="16"/>
                <w:lang w:val="de-CH" w:eastAsia="de-CH"/>
              </w:rPr>
              <w:t>Completed</w:t>
            </w:r>
            <w:proofErr w:type="spellEnd"/>
            <w:r w:rsidRPr="0086295C">
              <w:rPr>
                <w:rFonts w:ascii="Calibri" w:eastAsia="Times New Roman" w:hAnsi="Calibri" w:cs="Times New Roman"/>
                <w:color w:val="000000"/>
                <w:sz w:val="16"/>
                <w:szCs w:val="16"/>
                <w:lang w:val="de-CH" w:eastAsia="de-CH"/>
              </w:rPr>
              <w:t xml:space="preserve">" </w:t>
            </w:r>
            <w:proofErr w:type="spellStart"/>
            <w:r w:rsidRPr="0086295C">
              <w:rPr>
                <w:rFonts w:ascii="Calibri" w:eastAsia="Times New Roman" w:hAnsi="Calibri" w:cs="Times New Roman"/>
                <w:color w:val="000000"/>
                <w:sz w:val="16"/>
                <w:szCs w:val="16"/>
                <w:lang w:val="de-CH" w:eastAsia="de-CH"/>
              </w:rPr>
              <w:t>event</w:t>
            </w:r>
            <w:proofErr w:type="spellEnd"/>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Exceptions</w:t>
            </w:r>
            <w:proofErr w:type="spellEnd"/>
            <w:r w:rsidRPr="0086295C">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Heading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Use</w:t>
            </w:r>
            <w:proofErr w:type="spellEnd"/>
            <w:r w:rsidRPr="00615A84">
              <w:rPr>
                <w:rFonts w:ascii="Corbel" w:eastAsia="Times New Roman" w:hAnsi="Corbel" w:cs="Times New Roman"/>
                <w:b/>
                <w:bCs/>
                <w:color w:val="000000"/>
                <w:sz w:val="16"/>
                <w:szCs w:val="16"/>
                <w:lang w:val="de-CH" w:eastAsia="de-CH"/>
              </w:rPr>
              <w:t xml:space="preserve"> Case </w:t>
            </w:r>
            <w:proofErr w:type="spellStart"/>
            <w:r w:rsidRPr="00615A84">
              <w:rPr>
                <w:rFonts w:ascii="Corbel" w:eastAsia="Times New Roman" w:hAnsi="Corbel" w:cs="Times New Roman"/>
                <w:b/>
                <w:bCs/>
                <w:color w:val="000000"/>
                <w:sz w:val="16"/>
                <w:szCs w:val="16"/>
                <w:lang w:val="de-CH" w:eastAsia="de-CH"/>
              </w:rPr>
              <w:t>Id</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Use</w:t>
            </w:r>
            <w:proofErr w:type="spellEnd"/>
            <w:r w:rsidRPr="00615A84">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proofErr w:type="spellStart"/>
            <w:r w:rsidRPr="00615A84">
              <w:rPr>
                <w:rFonts w:ascii="Calibri" w:eastAsia="Times New Roman" w:hAnsi="Calibri" w:cs="Times New Roman"/>
                <w:color w:val="000000"/>
                <w:sz w:val="16"/>
                <w:szCs w:val="16"/>
                <w:lang w:val="de-CH" w:eastAsia="de-CH"/>
              </w:rPr>
              <w:t>GetMatchingMembers</w:t>
            </w:r>
            <w:proofErr w:type="spellEnd"/>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Actors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 xml:space="preserve">The system identifies members able to complete the task until due date </w:t>
            </w:r>
            <w:proofErr w:type="spellStart"/>
            <w:r w:rsidRPr="00615A84">
              <w:rPr>
                <w:rFonts w:ascii="Calibri" w:eastAsia="Times New Roman" w:hAnsi="Calibri" w:cs="Times New Roman"/>
                <w:color w:val="000000"/>
                <w:sz w:val="16"/>
                <w:szCs w:val="16"/>
                <w:lang w:eastAsia="de-CH"/>
              </w:rPr>
              <w:t>whithout</w:t>
            </w:r>
            <w:proofErr w:type="spellEnd"/>
            <w:r w:rsidRPr="00615A84">
              <w:rPr>
                <w:rFonts w:ascii="Calibri" w:eastAsia="Times New Roman" w:hAnsi="Calibri" w:cs="Times New Roman"/>
                <w:color w:val="000000"/>
                <w:sz w:val="16"/>
                <w:szCs w:val="16"/>
                <w:lang w:eastAsia="de-CH"/>
              </w:rPr>
              <w:t xml:space="preserve">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Preconditions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 xml:space="preserve">1.System </w:t>
            </w:r>
            <w:proofErr w:type="spellStart"/>
            <w:r w:rsidRPr="00615A84">
              <w:rPr>
                <w:rFonts w:ascii="Calibri" w:eastAsia="Times New Roman" w:hAnsi="Calibri" w:cs="Times New Roman"/>
                <w:color w:val="000000"/>
                <w:sz w:val="16"/>
                <w:szCs w:val="16"/>
                <w:lang w:eastAsia="de-CH"/>
              </w:rPr>
              <w:t>calcutates</w:t>
            </w:r>
            <w:proofErr w:type="spellEnd"/>
            <w:r w:rsidRPr="00615A84">
              <w:rPr>
                <w:rFonts w:ascii="Calibri" w:eastAsia="Times New Roman" w:hAnsi="Calibri" w:cs="Times New Roman"/>
                <w:color w:val="000000"/>
                <w:sz w:val="16"/>
                <w:szCs w:val="16"/>
                <w:lang w:eastAsia="de-CH"/>
              </w:rPr>
              <w:t xml:space="preserve">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proofErr w:type="spellStart"/>
            <w:r w:rsidRPr="00615A84">
              <w:rPr>
                <w:rFonts w:ascii="Calibri" w:eastAsia="Times New Roman" w:hAnsi="Calibri" w:cs="Times New Roman"/>
                <w:color w:val="000000"/>
                <w:sz w:val="16"/>
                <w:szCs w:val="16"/>
                <w:lang w:val="de-CH" w:eastAsia="de-CH"/>
              </w:rPr>
              <w:t>Process</w:t>
            </w:r>
            <w:proofErr w:type="spellEnd"/>
            <w:r w:rsidRPr="00615A84">
              <w:rPr>
                <w:rFonts w:ascii="Calibri" w:eastAsia="Times New Roman" w:hAnsi="Calibri" w:cs="Times New Roman"/>
                <w:color w:val="000000"/>
                <w:sz w:val="16"/>
                <w:szCs w:val="16"/>
                <w:lang w:val="de-CH" w:eastAsia="de-CH"/>
              </w:rPr>
              <w:t xml:space="preserve"> </w:t>
            </w:r>
            <w:proofErr w:type="spellStart"/>
            <w:r w:rsidRPr="00615A84">
              <w:rPr>
                <w:rFonts w:ascii="Calibri" w:eastAsia="Times New Roman" w:hAnsi="Calibri" w:cs="Times New Roman"/>
                <w:color w:val="000000"/>
                <w:sz w:val="16"/>
                <w:szCs w:val="16"/>
                <w:lang w:val="de-CH" w:eastAsia="de-CH"/>
              </w:rPr>
              <w:t>ends</w:t>
            </w:r>
            <w:proofErr w:type="spellEnd"/>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Exceptions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 xml:space="preserve">2b. </w:t>
            </w:r>
            <w:proofErr w:type="spellStart"/>
            <w:r w:rsidRPr="00615A84">
              <w:rPr>
                <w:rFonts w:ascii="Calibri" w:eastAsia="Times New Roman" w:hAnsi="Calibri" w:cs="Times New Roman"/>
                <w:color w:val="000000"/>
                <w:sz w:val="16"/>
                <w:szCs w:val="16"/>
                <w:lang w:val="de-CH" w:eastAsia="de-CH"/>
              </w:rPr>
              <w:t>Insufficient</w:t>
            </w:r>
            <w:proofErr w:type="spellEnd"/>
            <w:r w:rsidRPr="00615A84">
              <w:rPr>
                <w:rFonts w:ascii="Calibri" w:eastAsia="Times New Roman" w:hAnsi="Calibri" w:cs="Times New Roman"/>
                <w:color w:val="000000"/>
                <w:sz w:val="16"/>
                <w:szCs w:val="16"/>
                <w:lang w:val="de-CH" w:eastAsia="de-CH"/>
              </w:rPr>
              <w:t xml:space="preserve"> </w:t>
            </w:r>
            <w:proofErr w:type="spellStart"/>
            <w:r w:rsidRPr="00615A84">
              <w:rPr>
                <w:rFonts w:ascii="Calibri" w:eastAsia="Times New Roman" w:hAnsi="Calibri" w:cs="Times New Roman"/>
                <w:color w:val="000000"/>
                <w:sz w:val="16"/>
                <w:szCs w:val="16"/>
                <w:lang w:val="de-CH" w:eastAsia="de-CH"/>
              </w:rPr>
              <w:t>availability</w:t>
            </w:r>
            <w:proofErr w:type="spellEnd"/>
          </w:p>
        </w:tc>
      </w:tr>
    </w:tbl>
    <w:p w:rsidR="00615A84" w:rsidRDefault="00615A84" w:rsidP="00250964"/>
    <w:p w:rsidR="006D7909" w:rsidRDefault="004B32D0" w:rsidP="006D7909">
      <w:pPr>
        <w:pStyle w:val="Heading4"/>
      </w:pPr>
      <w:r>
        <w:t>GUI Mockup</w:t>
      </w:r>
    </w:p>
    <w:p w:rsidR="00C4093C" w:rsidRPr="00C4093C" w:rsidRDefault="00C4093C" w:rsidP="00C4093C">
      <w:pPr>
        <w:pStyle w:val="Heading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Heading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Heading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Heading3"/>
      </w:pPr>
      <w:bookmarkStart w:id="20" w:name="_Poll"/>
      <w:bookmarkStart w:id="21" w:name="_Toc438507329"/>
      <w:bookmarkEnd w:id="20"/>
      <w:r>
        <w:lastRenderedPageBreak/>
        <w:t>Poll</w:t>
      </w:r>
      <w:bookmarkEnd w:id="21"/>
    </w:p>
    <w:p w:rsidR="00BC33E8" w:rsidRPr="00BC33E8" w:rsidRDefault="00BC33E8" w:rsidP="00BC33E8">
      <w:pPr>
        <w:pStyle w:val="Heading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Heading4"/>
      </w:pPr>
      <w:r>
        <w:t>Use Cases</w:t>
      </w:r>
    </w:p>
    <w:p w:rsidR="00486AD3" w:rsidRDefault="00486AD3" w:rsidP="00486AD3">
      <w:r>
        <w:t>Below all task use cases are documented and visually lined out.</w:t>
      </w:r>
    </w:p>
    <w:p w:rsidR="00EE2919" w:rsidRDefault="00BC33E8" w:rsidP="00486AD3">
      <w:pPr>
        <w:pStyle w:val="Heading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t>Use</w:t>
            </w:r>
            <w:proofErr w:type="spellEnd"/>
            <w:r w:rsidRPr="00495C30">
              <w:rPr>
                <w:rFonts w:ascii="Corbel" w:eastAsia="Times New Roman" w:hAnsi="Corbel" w:cs="Times New Roman"/>
                <w:b/>
                <w:bCs/>
                <w:color w:val="000000"/>
                <w:sz w:val="16"/>
                <w:szCs w:val="16"/>
                <w:lang w:val="de-CH" w:eastAsia="de-CH"/>
              </w:rPr>
              <w:t xml:space="preserve"> Case </w:t>
            </w:r>
            <w:proofErr w:type="spellStart"/>
            <w:r w:rsidRPr="00495C30">
              <w:rPr>
                <w:rFonts w:ascii="Corbel" w:eastAsia="Times New Roman" w:hAnsi="Corbel" w:cs="Times New Roman"/>
                <w:b/>
                <w:bCs/>
                <w:color w:val="000000"/>
                <w:sz w:val="16"/>
                <w:szCs w:val="16"/>
                <w:lang w:val="de-CH" w:eastAsia="de-CH"/>
              </w:rPr>
              <w:t>Id</w:t>
            </w:r>
            <w:proofErr w:type="spellEnd"/>
            <w:r w:rsidRPr="00495C30">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lastRenderedPageBreak/>
              <w:t>Use</w:t>
            </w:r>
            <w:proofErr w:type="spellEnd"/>
            <w:r w:rsidRPr="00495C30">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t>Actors</w:t>
            </w:r>
            <w:proofErr w:type="spellEnd"/>
            <w:r w:rsidRPr="00495C30">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t>Preconditions</w:t>
            </w:r>
            <w:proofErr w:type="spellEnd"/>
            <w:r w:rsidRPr="00495C30">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w:t>
            </w:r>
            <w:proofErr w:type="spellStart"/>
            <w:r w:rsidRPr="00495C30">
              <w:rPr>
                <w:rFonts w:ascii="Calibri" w:eastAsia="Times New Roman" w:hAnsi="Calibri" w:cs="Times New Roman"/>
                <w:color w:val="000000"/>
                <w:sz w:val="16"/>
                <w:szCs w:val="16"/>
                <w:lang w:eastAsia="de-CH"/>
              </w:rPr>
              <w:t>Goto</w:t>
            </w:r>
            <w:proofErr w:type="spellEnd"/>
            <w:r w:rsidRPr="00495C30">
              <w:rPr>
                <w:rFonts w:ascii="Calibri" w:eastAsia="Times New Roman" w:hAnsi="Calibri" w:cs="Times New Roman"/>
                <w:color w:val="000000"/>
                <w:sz w:val="16"/>
                <w:szCs w:val="16"/>
                <w:lang w:eastAsia="de-CH"/>
              </w:rPr>
              <w:t xml:space="preserve">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 xml:space="preserve">Goto </w:t>
            </w:r>
            <w:proofErr w:type="spellStart"/>
            <w:r w:rsidRPr="00495C30">
              <w:rPr>
                <w:rFonts w:ascii="Calibri" w:eastAsia="Times New Roman" w:hAnsi="Calibri" w:cs="Times New Roman"/>
                <w:color w:val="000000"/>
                <w:sz w:val="16"/>
                <w:szCs w:val="16"/>
                <w:lang w:val="de-CH" w:eastAsia="de-CH"/>
              </w:rPr>
              <w:t>use</w:t>
            </w:r>
            <w:proofErr w:type="spellEnd"/>
            <w:r w:rsidRPr="00495C30">
              <w:rPr>
                <w:rFonts w:ascii="Calibri" w:eastAsia="Times New Roman" w:hAnsi="Calibri" w:cs="Times New Roman"/>
                <w:color w:val="000000"/>
                <w:sz w:val="16"/>
                <w:szCs w:val="16"/>
                <w:lang w:val="de-CH" w:eastAsia="de-CH"/>
              </w:rPr>
              <w:t xml:space="preserve"> </w:t>
            </w:r>
            <w:proofErr w:type="spellStart"/>
            <w:r w:rsidRPr="00495C30">
              <w:rPr>
                <w:rFonts w:ascii="Calibri" w:eastAsia="Times New Roman" w:hAnsi="Calibri" w:cs="Times New Roman"/>
                <w:color w:val="000000"/>
                <w:sz w:val="16"/>
                <w:szCs w:val="16"/>
                <w:lang w:val="de-CH" w:eastAsia="de-CH"/>
              </w:rPr>
              <w:t>case</w:t>
            </w:r>
            <w:proofErr w:type="spellEnd"/>
            <w:r w:rsidRPr="00495C30">
              <w:rPr>
                <w:rFonts w:ascii="Calibri" w:eastAsia="Times New Roman" w:hAnsi="Calibri" w:cs="Times New Roman"/>
                <w:color w:val="000000"/>
                <w:sz w:val="16"/>
                <w:szCs w:val="16"/>
                <w:lang w:val="de-CH" w:eastAsia="de-CH"/>
              </w:rPr>
              <w:t xml:space="preserve"> </w:t>
            </w:r>
            <w:proofErr w:type="spellStart"/>
            <w:r w:rsidRPr="00495C30">
              <w:rPr>
                <w:rFonts w:ascii="Calibri" w:eastAsia="Times New Roman" w:hAnsi="Calibri" w:cs="Times New Roman"/>
                <w:color w:val="000000"/>
                <w:sz w:val="16"/>
                <w:szCs w:val="16"/>
                <w:lang w:val="de-CH" w:eastAsia="de-CH"/>
              </w:rPr>
              <w:t>step</w:t>
            </w:r>
            <w:proofErr w:type="spellEnd"/>
            <w:r w:rsidRPr="00495C30">
              <w:rPr>
                <w:rFonts w:ascii="Calibri" w:eastAsia="Times New Roman" w:hAnsi="Calibri" w:cs="Times New Roman"/>
                <w:color w:val="000000"/>
                <w:sz w:val="16"/>
                <w:szCs w:val="16"/>
                <w:lang w:val="de-CH" w:eastAsia="de-CH"/>
              </w:rPr>
              <w:t xml:space="preserve">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t>Exceptions</w:t>
            </w:r>
            <w:proofErr w:type="spellEnd"/>
            <w:r w:rsidRPr="00495C30">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Heading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CreateOptions</w:t>
            </w:r>
            <w:proofErr w:type="spellEnd"/>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Exceptions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proofErr w:type="spellStart"/>
            <w:r w:rsidRPr="0050641A">
              <w:rPr>
                <w:rFonts w:ascii="Calibri" w:eastAsia="Times New Roman" w:hAnsi="Calibri" w:cs="Times New Roman"/>
                <w:color w:val="000000"/>
                <w:sz w:val="16"/>
                <w:szCs w:val="16"/>
                <w:lang w:val="de-CH" w:eastAsia="de-CH"/>
              </w:rPr>
              <w:t>Process</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ends</w:t>
            </w:r>
            <w:proofErr w:type="spellEnd"/>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 xml:space="preserve">Dialog </w:t>
            </w:r>
            <w:proofErr w:type="spellStart"/>
            <w:r w:rsidRPr="0050641A">
              <w:rPr>
                <w:rFonts w:ascii="Calibri" w:eastAsia="Times New Roman" w:hAnsi="Calibri" w:cs="Times New Roman"/>
                <w:color w:val="000000"/>
                <w:sz w:val="16"/>
                <w:szCs w:val="16"/>
                <w:lang w:val="de-CH" w:eastAsia="de-CH"/>
              </w:rPr>
              <w:t>closes</w:t>
            </w:r>
            <w:proofErr w:type="spellEnd"/>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Exceptions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proofErr w:type="spellStart"/>
            <w:r w:rsidRPr="0050641A">
              <w:rPr>
                <w:rFonts w:ascii="Calibri" w:eastAsia="Times New Roman" w:hAnsi="Calibri" w:cs="Times New Roman"/>
                <w:color w:val="000000"/>
                <w:sz w:val="16"/>
                <w:szCs w:val="16"/>
                <w:lang w:val="de-CH" w:eastAsia="de-CH"/>
              </w:rPr>
              <w:t>Complete</w:t>
            </w:r>
            <w:proofErr w:type="spellEnd"/>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 xml:space="preserve">The </w:t>
            </w:r>
            <w:proofErr w:type="spellStart"/>
            <w:r w:rsidRPr="0050641A">
              <w:rPr>
                <w:rFonts w:ascii="Calibri" w:eastAsia="Times New Roman" w:hAnsi="Calibri" w:cs="Times New Roman"/>
                <w:color w:val="000000"/>
                <w:sz w:val="16"/>
                <w:szCs w:val="16"/>
                <w:lang w:val="de-CH" w:eastAsia="de-CH"/>
              </w:rPr>
              <w:t>process</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ends</w:t>
            </w:r>
            <w:proofErr w:type="spellEnd"/>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Exceptions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proofErr w:type="spellStart"/>
            <w:r w:rsidRPr="0050641A">
              <w:rPr>
                <w:rFonts w:ascii="Calibri" w:eastAsia="Times New Roman" w:hAnsi="Calibri" w:cs="Times New Roman"/>
                <w:color w:val="000000"/>
                <w:sz w:val="16"/>
                <w:szCs w:val="16"/>
                <w:lang w:val="de-CH" w:eastAsia="de-CH"/>
              </w:rPr>
              <w:t>Vote</w:t>
            </w:r>
            <w:proofErr w:type="spellEnd"/>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 xml:space="preserve">Dialog </w:t>
            </w:r>
            <w:proofErr w:type="spellStart"/>
            <w:r w:rsidRPr="0050641A">
              <w:rPr>
                <w:rFonts w:ascii="Calibri" w:eastAsia="Times New Roman" w:hAnsi="Calibri" w:cs="Times New Roman"/>
                <w:color w:val="000000"/>
                <w:sz w:val="16"/>
                <w:szCs w:val="16"/>
                <w:lang w:val="de-CH" w:eastAsia="de-CH"/>
              </w:rPr>
              <w:t>closes</w:t>
            </w:r>
            <w:proofErr w:type="spellEnd"/>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 xml:space="preserve">User </w:t>
            </w:r>
            <w:proofErr w:type="spellStart"/>
            <w:r w:rsidRPr="0050641A">
              <w:rPr>
                <w:rFonts w:ascii="Calibri" w:eastAsia="Times New Roman" w:hAnsi="Calibri" w:cs="Times New Roman"/>
                <w:color w:val="000000"/>
                <w:sz w:val="16"/>
                <w:szCs w:val="16"/>
                <w:lang w:val="de-CH" w:eastAsia="de-CH"/>
              </w:rPr>
              <w:t>saves</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the</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vote</w:t>
            </w:r>
            <w:proofErr w:type="spellEnd"/>
            <w:r w:rsidRPr="0050641A">
              <w:rPr>
                <w:rFonts w:ascii="Calibri" w:eastAsia="Times New Roman" w:hAnsi="Calibri" w:cs="Times New Roman"/>
                <w:color w:val="000000"/>
                <w:sz w:val="16"/>
                <w:szCs w:val="16"/>
                <w:lang w:val="de-CH" w:eastAsia="de-CH"/>
              </w:rPr>
              <w:br/>
              <w:t xml:space="preserve">           6. The </w:t>
            </w:r>
            <w:proofErr w:type="spellStart"/>
            <w:r w:rsidRPr="0050641A">
              <w:rPr>
                <w:rFonts w:ascii="Calibri" w:eastAsia="Times New Roman" w:hAnsi="Calibri" w:cs="Times New Roman"/>
                <w:color w:val="000000"/>
                <w:sz w:val="16"/>
                <w:szCs w:val="16"/>
                <w:lang w:val="de-CH" w:eastAsia="de-CH"/>
              </w:rPr>
              <w:t>dialog</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closes</w:t>
            </w:r>
            <w:proofErr w:type="spellEnd"/>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Exceptions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Use</w:t>
            </w:r>
            <w:proofErr w:type="spellEnd"/>
            <w:r w:rsidRPr="00C4093C">
              <w:rPr>
                <w:rFonts w:ascii="Corbel" w:eastAsia="Times New Roman" w:hAnsi="Corbel" w:cs="Times New Roman"/>
                <w:b/>
                <w:bCs/>
                <w:color w:val="000000"/>
                <w:sz w:val="16"/>
                <w:szCs w:val="16"/>
                <w:lang w:val="de-CH" w:eastAsia="de-CH"/>
              </w:rPr>
              <w:t xml:space="preserve"> Case </w:t>
            </w:r>
            <w:proofErr w:type="spellStart"/>
            <w:r w:rsidRPr="00C4093C">
              <w:rPr>
                <w:rFonts w:ascii="Corbel" w:eastAsia="Times New Roman" w:hAnsi="Corbel" w:cs="Times New Roman"/>
                <w:b/>
                <w:bCs/>
                <w:color w:val="000000"/>
                <w:sz w:val="16"/>
                <w:szCs w:val="16"/>
                <w:lang w:val="de-CH" w:eastAsia="de-CH"/>
              </w:rPr>
              <w:t>Id</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Use</w:t>
            </w:r>
            <w:proofErr w:type="spellEnd"/>
            <w:r w:rsidRPr="00C4093C">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proofErr w:type="spellStart"/>
            <w:r w:rsidRPr="00C4093C">
              <w:rPr>
                <w:rFonts w:ascii="Calibri" w:eastAsia="Times New Roman" w:hAnsi="Calibri" w:cs="Times New Roman"/>
                <w:color w:val="000000"/>
                <w:sz w:val="16"/>
                <w:szCs w:val="16"/>
                <w:lang w:val="de-CH" w:eastAsia="de-CH"/>
              </w:rPr>
              <w:t>Invite</w:t>
            </w:r>
            <w:proofErr w:type="spellEnd"/>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Actors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Preconditions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 xml:space="preserve">3. User adds participants from either a project or individually from his / her </w:t>
            </w:r>
            <w:proofErr w:type="spellStart"/>
            <w:r w:rsidRPr="00C4093C">
              <w:rPr>
                <w:rFonts w:ascii="Calibri" w:eastAsia="Times New Roman" w:hAnsi="Calibri" w:cs="Times New Roman"/>
                <w:color w:val="000000"/>
                <w:sz w:val="16"/>
                <w:szCs w:val="16"/>
                <w:lang w:eastAsia="de-CH"/>
              </w:rPr>
              <w:t>addressbook</w:t>
            </w:r>
            <w:proofErr w:type="spellEnd"/>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proofErr w:type="spellStart"/>
            <w:r w:rsidRPr="00C4093C">
              <w:rPr>
                <w:rFonts w:ascii="Calibri" w:eastAsia="Times New Roman" w:hAnsi="Calibri" w:cs="Times New Roman"/>
                <w:color w:val="000000"/>
                <w:sz w:val="16"/>
                <w:szCs w:val="16"/>
                <w:lang w:val="de-CH" w:eastAsia="de-CH"/>
              </w:rPr>
              <w:t>Process</w:t>
            </w:r>
            <w:proofErr w:type="spellEnd"/>
            <w:r w:rsidRPr="00C4093C">
              <w:rPr>
                <w:rFonts w:ascii="Calibri" w:eastAsia="Times New Roman" w:hAnsi="Calibri" w:cs="Times New Roman"/>
                <w:color w:val="000000"/>
                <w:sz w:val="16"/>
                <w:szCs w:val="16"/>
                <w:lang w:val="de-CH" w:eastAsia="de-CH"/>
              </w:rPr>
              <w:t xml:space="preserve"> </w:t>
            </w:r>
            <w:proofErr w:type="spellStart"/>
            <w:r w:rsidRPr="00C4093C">
              <w:rPr>
                <w:rFonts w:ascii="Calibri" w:eastAsia="Times New Roman" w:hAnsi="Calibri" w:cs="Times New Roman"/>
                <w:color w:val="000000"/>
                <w:sz w:val="16"/>
                <w:szCs w:val="16"/>
                <w:lang w:val="de-CH" w:eastAsia="de-CH"/>
              </w:rPr>
              <w:t>ends</w:t>
            </w:r>
            <w:proofErr w:type="spellEnd"/>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Exceptions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Use</w:t>
            </w:r>
            <w:proofErr w:type="spellEnd"/>
            <w:r w:rsidRPr="00C4093C">
              <w:rPr>
                <w:rFonts w:ascii="Corbel" w:eastAsia="Times New Roman" w:hAnsi="Corbel" w:cs="Times New Roman"/>
                <w:b/>
                <w:bCs/>
                <w:color w:val="000000"/>
                <w:sz w:val="16"/>
                <w:szCs w:val="16"/>
                <w:lang w:val="de-CH" w:eastAsia="de-CH"/>
              </w:rPr>
              <w:t xml:space="preserve"> Case </w:t>
            </w:r>
            <w:proofErr w:type="spellStart"/>
            <w:r w:rsidRPr="00C4093C">
              <w:rPr>
                <w:rFonts w:ascii="Corbel" w:eastAsia="Times New Roman" w:hAnsi="Corbel" w:cs="Times New Roman"/>
                <w:b/>
                <w:bCs/>
                <w:color w:val="000000"/>
                <w:sz w:val="16"/>
                <w:szCs w:val="16"/>
                <w:lang w:val="de-CH" w:eastAsia="de-CH"/>
              </w:rPr>
              <w:t>Id</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Use</w:t>
            </w:r>
            <w:proofErr w:type="spellEnd"/>
            <w:r w:rsidRPr="00C4093C">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proofErr w:type="spellStart"/>
            <w:r w:rsidRPr="00C4093C">
              <w:rPr>
                <w:rFonts w:ascii="Calibri" w:eastAsia="Times New Roman" w:hAnsi="Calibri" w:cs="Times New Roman"/>
                <w:color w:val="000000"/>
                <w:sz w:val="16"/>
                <w:szCs w:val="16"/>
                <w:lang w:val="de-CH" w:eastAsia="de-CH"/>
              </w:rPr>
              <w:t>AssignTask</w:t>
            </w:r>
            <w:proofErr w:type="spellEnd"/>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Actors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Preconditions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 xml:space="preserve">1. System </w:t>
            </w:r>
            <w:proofErr w:type="spellStart"/>
            <w:r w:rsidRPr="00C4093C">
              <w:rPr>
                <w:rFonts w:ascii="Calibri" w:eastAsia="Times New Roman" w:hAnsi="Calibri" w:cs="Times New Roman"/>
                <w:color w:val="000000"/>
                <w:sz w:val="16"/>
                <w:szCs w:val="16"/>
                <w:lang w:eastAsia="de-CH"/>
              </w:rPr>
              <w:t>couts</w:t>
            </w:r>
            <w:proofErr w:type="spellEnd"/>
            <w:r w:rsidRPr="00C4093C">
              <w:rPr>
                <w:rFonts w:ascii="Calibri" w:eastAsia="Times New Roman" w:hAnsi="Calibri" w:cs="Times New Roman"/>
                <w:color w:val="000000"/>
                <w:sz w:val="16"/>
                <w:szCs w:val="16"/>
                <w:lang w:eastAsia="de-CH"/>
              </w:rPr>
              <w:t xml:space="preserve">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Exceptions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Heading4"/>
      </w:pPr>
      <w:r>
        <w:t>GUI Mockups</w:t>
      </w:r>
    </w:p>
    <w:p w:rsidR="00C4093C" w:rsidRPr="00C4093C" w:rsidRDefault="00C4093C" w:rsidP="00C4093C">
      <w:pPr>
        <w:pStyle w:val="Heading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Heading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Heading4"/>
      </w:pPr>
      <w:r>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Heading3"/>
      </w:pPr>
      <w:bookmarkStart w:id="23" w:name="_Toc438507330"/>
      <w:r>
        <w:lastRenderedPageBreak/>
        <w:t>Reporting</w:t>
      </w:r>
      <w:bookmarkEnd w:id="23"/>
    </w:p>
    <w:p w:rsidR="00971DB0" w:rsidRDefault="00BC0624" w:rsidP="00BC0624">
      <w:pPr>
        <w:pStyle w:val="Heading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Heading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 xml:space="preserve">Project </w:t>
            </w:r>
            <w:proofErr w:type="spellStart"/>
            <w:r w:rsidRPr="00E01BEB">
              <w:rPr>
                <w:rFonts w:ascii="Calibri" w:eastAsia="Times New Roman" w:hAnsi="Calibri" w:cs="Times New Roman"/>
                <w:b/>
                <w:bCs/>
                <w:color w:val="000000"/>
                <w:sz w:val="24"/>
                <w:szCs w:val="24"/>
                <w:lang w:val="de-CH" w:eastAsia="de-CH"/>
              </w:rPr>
              <w:t>Overview</w:t>
            </w:r>
            <w:proofErr w:type="spellEnd"/>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xml:space="preserve">Interaction </w:t>
            </w:r>
            <w:proofErr w:type="spellStart"/>
            <w:r w:rsidRPr="00E01BEB">
              <w:rPr>
                <w:rFonts w:ascii="Calibri" w:eastAsia="Times New Roman" w:hAnsi="Calibri" w:cs="Times New Roman"/>
                <w:b/>
                <w:bCs/>
                <w:color w:val="000000"/>
                <w:sz w:val="16"/>
                <w:szCs w:val="16"/>
                <w:lang w:val="de-CH" w:eastAsia="de-CH"/>
              </w:rPr>
              <w:t>Overview</w:t>
            </w:r>
            <w:proofErr w:type="spellEnd"/>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Active</w:t>
            </w:r>
            <w:proofErr w:type="spellEnd"/>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Completed</w:t>
            </w:r>
            <w:proofErr w:type="spellEnd"/>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Votes</w:t>
            </w:r>
            <w:proofErr w:type="spellEnd"/>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xml:space="preserve">Accounting </w:t>
            </w:r>
            <w:proofErr w:type="spellStart"/>
            <w:r w:rsidRPr="00E01BEB">
              <w:rPr>
                <w:rFonts w:ascii="Calibri" w:eastAsia="Times New Roman" w:hAnsi="Calibri" w:cs="Times New Roman"/>
                <w:b/>
                <w:bCs/>
                <w:color w:val="000000"/>
                <w:sz w:val="16"/>
                <w:szCs w:val="16"/>
                <w:lang w:val="de-CH" w:eastAsia="de-CH"/>
              </w:rPr>
              <w:t>Overview</w:t>
            </w:r>
            <w:proofErr w:type="spellEnd"/>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Effective</w:t>
            </w:r>
            <w:proofErr w:type="spellEnd"/>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Costs</w:t>
            </w:r>
            <w:proofErr w:type="spellEnd"/>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Resource</w:t>
            </w:r>
            <w:proofErr w:type="spellEnd"/>
            <w:r w:rsidRPr="00E01BEB">
              <w:rPr>
                <w:rFonts w:ascii="Calibri" w:eastAsia="Times New Roman" w:hAnsi="Calibri" w:cs="Times New Roman"/>
                <w:b/>
                <w:bCs/>
                <w:color w:val="000000"/>
                <w:sz w:val="16"/>
                <w:szCs w:val="16"/>
                <w:lang w:val="de-CH" w:eastAsia="de-CH"/>
              </w:rPr>
              <w:t xml:space="preserve"> </w:t>
            </w:r>
            <w:proofErr w:type="spellStart"/>
            <w:r w:rsidRPr="00E01BEB">
              <w:rPr>
                <w:rFonts w:ascii="Calibri" w:eastAsia="Times New Roman" w:hAnsi="Calibri" w:cs="Times New Roman"/>
                <w:b/>
                <w:bCs/>
                <w:color w:val="000000"/>
                <w:sz w:val="16"/>
                <w:szCs w:val="16"/>
                <w:lang w:val="de-CH" w:eastAsia="de-CH"/>
              </w:rPr>
              <w:t>Overview</w:t>
            </w:r>
            <w:proofErr w:type="spellEnd"/>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Votes</w:t>
            </w:r>
            <w:proofErr w:type="spellEnd"/>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Costs</w:t>
            </w:r>
            <w:proofErr w:type="spellEnd"/>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xml:space="preserve">John </w:t>
            </w:r>
            <w:proofErr w:type="spellStart"/>
            <w:r w:rsidRPr="00E01BEB">
              <w:rPr>
                <w:rFonts w:ascii="Calibri" w:eastAsia="Times New Roman" w:hAnsi="Calibri" w:cs="Times New Roman"/>
                <w:color w:val="000000"/>
                <w:sz w:val="16"/>
                <w:szCs w:val="16"/>
                <w:lang w:val="de-CH" w:eastAsia="de-CH"/>
              </w:rPr>
              <w:t>Doe</w:t>
            </w:r>
            <w:proofErr w:type="spellEnd"/>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xml:space="preserve">Jane </w:t>
            </w:r>
            <w:proofErr w:type="spellStart"/>
            <w:r w:rsidRPr="00E01BEB">
              <w:rPr>
                <w:rFonts w:ascii="Calibri" w:eastAsia="Times New Roman" w:hAnsi="Calibri" w:cs="Times New Roman"/>
                <w:color w:val="000000"/>
                <w:sz w:val="16"/>
                <w:szCs w:val="16"/>
                <w:lang w:val="de-CH" w:eastAsia="de-CH"/>
              </w:rPr>
              <w:t>Doe</w:t>
            </w:r>
            <w:proofErr w:type="spellEnd"/>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Heading3"/>
      </w:pPr>
      <w:bookmarkStart w:id="25" w:name="_Toc438507331"/>
      <w:r>
        <w:lastRenderedPageBreak/>
        <w:t>Accounting</w:t>
      </w:r>
      <w:bookmarkEnd w:id="25"/>
    </w:p>
    <w:p w:rsidR="00EE2919" w:rsidRDefault="00EE2919" w:rsidP="00EE2919"/>
    <w:p w:rsidR="0040306B" w:rsidRPr="00B5277D" w:rsidRDefault="0040306B" w:rsidP="00080903">
      <w:pPr>
        <w:pStyle w:val="Heading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Heading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Heading4"/>
      </w:pPr>
      <w:r>
        <w:t>Overview</w:t>
      </w:r>
    </w:p>
    <w:p w:rsidR="000F49C6" w:rsidRDefault="000B0528" w:rsidP="000F49C6">
      <w:r w:rsidRPr="000B0528">
        <w:rPr>
          <w:noProof/>
          <w:lang w:val="de-CH" w:eastAsia="de-CH"/>
        </w:rPr>
        <w:drawing>
          <wp:inline distT="0" distB="0" distL="0" distR="0">
            <wp:extent cx="5943600" cy="3723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23821"/>
                    </a:xfrm>
                    <a:prstGeom prst="rect">
                      <a:avLst/>
                    </a:prstGeom>
                    <a:noFill/>
                    <a:ln>
                      <a:noFill/>
                    </a:ln>
                  </pic:spPr>
                </pic:pic>
              </a:graphicData>
            </a:graphic>
          </wp:inline>
        </w:drawing>
      </w:r>
    </w:p>
    <w:p w:rsidR="00C41A98" w:rsidRDefault="00C41A98" w:rsidP="000F49C6"/>
    <w:p w:rsidR="00C41A98" w:rsidRDefault="00C41A98" w:rsidP="000F49C6"/>
    <w:p w:rsidR="00C41A98" w:rsidRDefault="00C41A98" w:rsidP="00C41A98">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0248B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C41A98" w:rsidRPr="000248B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C41A98" w:rsidRPr="005B3BC1" w:rsidTr="000B0528">
        <w:trPr>
          <w:trHeight w:val="512"/>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5B3BC1"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tc>
      </w:tr>
      <w:tr w:rsidR="00C41A98" w:rsidRPr="001E31A9" w:rsidTr="000B0528">
        <w:trPr>
          <w:trHeight w:val="5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1E31A9"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C41A98" w:rsidRPr="000248B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5B3BC1" w:rsidRDefault="00C41A98" w:rsidP="000B0528">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0F49C6" w:rsidRDefault="00341AD5" w:rsidP="00080903">
      <w:pPr>
        <w:pStyle w:val="Heading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Heading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AttachBill</w:t>
            </w:r>
            <w:proofErr w:type="spellEnd"/>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lastRenderedPageBreak/>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ViewProject</w:t>
            </w:r>
            <w:proofErr w:type="spellEnd"/>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Heading4"/>
      </w:pPr>
      <w:r>
        <w:t>Sequence Diagram</w:t>
      </w:r>
    </w:p>
    <w:p w:rsidR="0089599B" w:rsidRDefault="0089599B" w:rsidP="000F49C6"/>
    <w:p w:rsidR="0089599B" w:rsidRDefault="0089599B" w:rsidP="000F49C6"/>
    <w:p w:rsidR="0089599B" w:rsidRDefault="0089599B" w:rsidP="000F49C6"/>
    <w:p w:rsidR="00EE2919" w:rsidRDefault="00EE2919" w:rsidP="00EE2919"/>
    <w:p w:rsidR="00EE2919" w:rsidRDefault="00EE2919" w:rsidP="00EE2919">
      <w:pPr>
        <w:pStyle w:val="Heading4"/>
      </w:pPr>
      <w:r>
        <w:t>Bills</w:t>
      </w:r>
    </w:p>
    <w:p w:rsidR="00996EBC" w:rsidRDefault="00996EBC" w:rsidP="00996EBC">
      <w:r>
        <w:t>The Bill is used to attach an image of a bill to a task as proof of the expenses used on a task.</w:t>
      </w:r>
    </w:p>
    <w:p w:rsidR="00996EBC" w:rsidRPr="00996EBC" w:rsidRDefault="00996EBC" w:rsidP="00996EBC">
      <w:proofErr w:type="gramStart"/>
      <w:r>
        <w:lastRenderedPageBreak/>
        <w:t>Additionally</w:t>
      </w:r>
      <w:proofErr w:type="gramEnd"/>
      <w:r>
        <w:t xml:space="preserve"> to the owner of a task the creator of it and the creator of the project can also edit the file.</w:t>
      </w:r>
    </w:p>
    <w:p w:rsidR="0073235C" w:rsidRDefault="0073235C" w:rsidP="0073235C"/>
    <w:p w:rsidR="00BE2359" w:rsidRDefault="000B0528">
      <w:pPr>
        <w:rPr>
          <w:caps/>
          <w:spacing w:val="15"/>
        </w:rPr>
      </w:pPr>
      <w:bookmarkStart w:id="26" w:name="_Admin"/>
      <w:bookmarkEnd w:id="26"/>
      <w:r w:rsidRPr="000B0528">
        <w:rPr>
          <w:noProof/>
          <w:lang w:val="de-CH" w:eastAsia="de-CH"/>
        </w:rPr>
        <w:drawing>
          <wp:inline distT="0" distB="0" distL="0" distR="0">
            <wp:extent cx="5943600" cy="57677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67727"/>
                    </a:xfrm>
                    <a:prstGeom prst="rect">
                      <a:avLst/>
                    </a:prstGeom>
                    <a:noFill/>
                    <a:ln>
                      <a:noFill/>
                    </a:ln>
                  </pic:spPr>
                </pic:pic>
              </a:graphicData>
            </a:graphic>
          </wp:inline>
        </w:drawing>
      </w:r>
      <w:r w:rsidR="00BE2359">
        <w:br w:type="page"/>
      </w:r>
    </w:p>
    <w:p w:rsidR="0073235C" w:rsidRPr="0073235C" w:rsidRDefault="0073235C" w:rsidP="0073235C">
      <w:pPr>
        <w:pStyle w:val="Heading2"/>
      </w:pPr>
      <w:bookmarkStart w:id="27" w:name="_Toc438507332"/>
      <w:r>
        <w:lastRenderedPageBreak/>
        <w:t>Admin</w:t>
      </w:r>
      <w:r w:rsidR="00BE2359">
        <w:t xml:space="preserve"> Component</w:t>
      </w:r>
      <w:r w:rsidR="00646C3A">
        <w:t>s</w:t>
      </w:r>
      <w:bookmarkEnd w:id="27"/>
    </w:p>
    <w:p w:rsidR="00AC411F" w:rsidRPr="00AC411F" w:rsidRDefault="00AC411F" w:rsidP="00AC411F"/>
    <w:p w:rsidR="00BE2359" w:rsidRDefault="00BE2359">
      <w:pPr>
        <w:rPr>
          <w:caps/>
          <w:spacing w:val="15"/>
        </w:rPr>
      </w:pPr>
      <w:r>
        <w:br w:type="page"/>
      </w:r>
    </w:p>
    <w:p w:rsidR="00AC411F" w:rsidRPr="00AC411F" w:rsidRDefault="00AC411F" w:rsidP="00AC411F">
      <w:pPr>
        <w:pStyle w:val="Heading2"/>
      </w:pPr>
      <w:bookmarkStart w:id="28" w:name="_Toc438507333"/>
      <w:r>
        <w:lastRenderedPageBreak/>
        <w:t>Settings</w:t>
      </w:r>
      <w:r w:rsidR="00BE2359">
        <w:t xml:space="preserve"> Component</w:t>
      </w:r>
      <w:bookmarkEnd w:id="28"/>
    </w:p>
    <w:p w:rsidR="00EE2919" w:rsidRDefault="00996EBC" w:rsidP="00EE2919">
      <w:r>
        <w:t xml:space="preserve">The “Settings” is used to personalize </w:t>
      </w:r>
      <w:proofErr w:type="spellStart"/>
      <w:r>
        <w:t>M</w:t>
      </w:r>
      <w:r w:rsidR="006B43BD">
        <w:t>oCab</w:t>
      </w:r>
      <w:proofErr w:type="spellEnd"/>
      <w:r>
        <w:t>.</w:t>
      </w:r>
    </w:p>
    <w:p w:rsidR="00B43F57" w:rsidRDefault="00B43F57" w:rsidP="00EE2919">
      <w:r>
        <w:t xml:space="preserve">The user can </w:t>
      </w:r>
      <w:proofErr w:type="gramStart"/>
      <w:r>
        <w:t>toggle  the</w:t>
      </w:r>
      <w:proofErr w:type="gramEnd"/>
      <w:r>
        <w:t xml:space="preserv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Heading3"/>
      </w:pPr>
      <w:bookmarkStart w:id="29" w:name="_Toc438507334"/>
      <w:r>
        <w:t>Use Cases</w:t>
      </w:r>
      <w:bookmarkEnd w:id="29"/>
    </w:p>
    <w:p w:rsidR="00996EBC" w:rsidRDefault="00996EBC" w:rsidP="00996EBC">
      <w:r>
        <w:t>Below all settings use cases are documented and visually lined out.</w:t>
      </w:r>
    </w:p>
    <w:p w:rsidR="00996EBC" w:rsidRDefault="006B43BD" w:rsidP="006B43BD">
      <w:pPr>
        <w:pStyle w:val="Heading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Heading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TaskNotificationToogle</w:t>
            </w:r>
            <w:proofErr w:type="spellEnd"/>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Heading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ChatNotificationToogle</w:t>
            </w:r>
            <w:proofErr w:type="spellEnd"/>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turns the notification of </w:t>
            </w:r>
            <w:proofErr w:type="spellStart"/>
            <w:r>
              <w:rPr>
                <w:rFonts w:ascii="Calibri" w:eastAsia="Times New Roman" w:hAnsi="Calibri" w:cs="Times New Roman"/>
                <w:color w:val="000000"/>
                <w:sz w:val="16"/>
                <w:szCs w:val="16"/>
                <w:lang w:eastAsia="de-CH"/>
              </w:rPr>
              <w:t>a</w:t>
            </w:r>
            <w:r w:rsidR="00C305BD">
              <w:rPr>
                <w:rFonts w:ascii="Calibri" w:eastAsia="Times New Roman" w:hAnsi="Calibri" w:cs="Times New Roman"/>
                <w:color w:val="000000"/>
                <w:sz w:val="16"/>
                <w:szCs w:val="16"/>
                <w:lang w:eastAsia="de-CH"/>
              </w:rPr>
              <w:t>chat</w:t>
            </w:r>
            <w:proofErr w:type="spellEnd"/>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Heading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PollNotificationToogle</w:t>
            </w:r>
            <w:proofErr w:type="spellEnd"/>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Heading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ChangeChatUserColor</w:t>
            </w:r>
            <w:proofErr w:type="spellEnd"/>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Heading2"/>
      </w:pPr>
      <w:bookmarkStart w:id="30" w:name="_Toc438507335"/>
      <w:r>
        <w:lastRenderedPageBreak/>
        <w:t>UI Design</w:t>
      </w:r>
      <w:bookmarkEnd w:id="30"/>
    </w:p>
    <w:p w:rsidR="00BE2359" w:rsidRDefault="00BE2359">
      <w:pPr>
        <w:rPr>
          <w:caps/>
          <w:spacing w:val="15"/>
        </w:rPr>
      </w:pPr>
    </w:p>
    <w:p w:rsidR="00C11348" w:rsidRDefault="00C11348">
      <w:pPr>
        <w:rPr>
          <w:caps/>
          <w:spacing w:val="15"/>
        </w:rPr>
      </w:pPr>
      <w:r>
        <w:br w:type="page"/>
      </w:r>
    </w:p>
    <w:p w:rsidR="00EE2919" w:rsidRDefault="00EE2919" w:rsidP="00DA3B7C">
      <w:pPr>
        <w:pStyle w:val="Heading2"/>
      </w:pPr>
      <w:bookmarkStart w:id="31" w:name="_Toc438507336"/>
      <w:r>
        <w:lastRenderedPageBreak/>
        <w:t>Backend</w:t>
      </w:r>
      <w:r w:rsidR="0071450F">
        <w:t xml:space="preserve"> Components</w:t>
      </w:r>
      <w:bookmarkEnd w:id="31"/>
    </w:p>
    <w:p w:rsidR="00DA3B7C" w:rsidRPr="00DA3B7C" w:rsidRDefault="00DA3B7C" w:rsidP="00DA3B7C"/>
    <w:p w:rsidR="00EE2919" w:rsidRDefault="00EE2919" w:rsidP="00EE2919">
      <w:pPr>
        <w:pStyle w:val="Heading3"/>
      </w:pPr>
      <w:bookmarkStart w:id="32" w:name="_Toc438507337"/>
      <w:r>
        <w:t>Database Module</w:t>
      </w:r>
      <w:bookmarkEnd w:id="32"/>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Heading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Heading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Heading4"/>
      </w:pPr>
      <w:r>
        <w:t>Programmability</w:t>
      </w:r>
    </w:p>
    <w:p w:rsidR="00EE2919" w:rsidRDefault="00EE2919" w:rsidP="00EE2919"/>
    <w:p w:rsidR="00EE2919" w:rsidRDefault="00EE2919" w:rsidP="00EE2919">
      <w:pPr>
        <w:pStyle w:val="Heading5"/>
      </w:pPr>
      <w:r>
        <w:t>Stored Procedures</w:t>
      </w:r>
    </w:p>
    <w:p w:rsidR="00EE2919" w:rsidRDefault="00EE2919" w:rsidP="00EE2919"/>
    <w:p w:rsidR="00EE2919" w:rsidRDefault="00EE2919" w:rsidP="00080903">
      <w:pPr>
        <w:pStyle w:val="Heading5"/>
      </w:pPr>
      <w:r>
        <w:t>Views</w:t>
      </w:r>
    </w:p>
    <w:p w:rsidR="00BE2359" w:rsidRDefault="00BE2359">
      <w:pPr>
        <w:rPr>
          <w:caps/>
          <w:spacing w:val="15"/>
        </w:rPr>
      </w:pPr>
      <w:r>
        <w:br w:type="page"/>
      </w:r>
    </w:p>
    <w:p w:rsidR="00EE2919" w:rsidRDefault="00EE2919" w:rsidP="00EE2919">
      <w:pPr>
        <w:pStyle w:val="Heading2"/>
      </w:pPr>
      <w:bookmarkStart w:id="33" w:name="_Toc438507338"/>
      <w:r>
        <w:lastRenderedPageBreak/>
        <w:t>WebService</w:t>
      </w:r>
      <w:r w:rsidR="00727861">
        <w:t xml:space="preserve"> Component</w:t>
      </w:r>
      <w:r w:rsidR="00646C3A">
        <w:t>s</w:t>
      </w:r>
      <w:bookmarkEnd w:id="33"/>
    </w:p>
    <w:p w:rsidR="00EE2919" w:rsidRDefault="00EE2919" w:rsidP="00EE2919"/>
    <w:p w:rsidR="00EE2919" w:rsidRDefault="00EE2919" w:rsidP="00EE2919">
      <w:pPr>
        <w:pStyle w:val="Heading3"/>
      </w:pPr>
      <w:bookmarkStart w:id="34" w:name="_Toc438507339"/>
      <w:r>
        <w:t>Functions</w:t>
      </w:r>
      <w:bookmarkEnd w:id="34"/>
    </w:p>
    <w:p w:rsidR="00EE2919" w:rsidRDefault="00EE2919" w:rsidP="00EE2919"/>
    <w:p w:rsidR="00EE2919" w:rsidRDefault="00EE2919" w:rsidP="00EE2919">
      <w:pPr>
        <w:pStyle w:val="Heading3"/>
      </w:pPr>
      <w:bookmarkStart w:id="35" w:name="_Toc438507340"/>
      <w:r>
        <w:t>Bindings</w:t>
      </w:r>
      <w:bookmarkEnd w:id="35"/>
    </w:p>
    <w:p w:rsidR="0071450F" w:rsidRDefault="0071450F" w:rsidP="0071450F"/>
    <w:p w:rsidR="00BE2359" w:rsidRDefault="00BE2359">
      <w:pPr>
        <w:rPr>
          <w:caps/>
          <w:spacing w:val="15"/>
        </w:rPr>
      </w:pPr>
      <w:bookmarkStart w:id="36" w:name="_Security_Components"/>
      <w:bookmarkEnd w:id="36"/>
      <w:r>
        <w:br w:type="page"/>
      </w:r>
    </w:p>
    <w:p w:rsidR="0071450F" w:rsidRDefault="0071450F" w:rsidP="0071450F">
      <w:pPr>
        <w:pStyle w:val="Heading2"/>
      </w:pPr>
      <w:bookmarkStart w:id="37" w:name="_Toc438507341"/>
      <w:r>
        <w:lastRenderedPageBreak/>
        <w:t>Security Components</w:t>
      </w:r>
      <w:bookmarkEnd w:id="37"/>
    </w:p>
    <w:p w:rsidR="0071450F" w:rsidRDefault="0071450F" w:rsidP="0071450F"/>
    <w:p w:rsidR="00BE2359" w:rsidRDefault="00BE2359">
      <w:pPr>
        <w:rPr>
          <w:caps/>
          <w:spacing w:val="15"/>
        </w:rPr>
      </w:pPr>
      <w:r>
        <w:br w:type="page"/>
      </w:r>
    </w:p>
    <w:p w:rsidR="0071450F" w:rsidRDefault="0071450F" w:rsidP="0071450F">
      <w:pPr>
        <w:pStyle w:val="Heading2"/>
      </w:pPr>
      <w:bookmarkStart w:id="38" w:name="_Toc438507342"/>
      <w:r>
        <w:lastRenderedPageBreak/>
        <w:t>Logging Components</w:t>
      </w:r>
      <w:bookmarkEnd w:id="38"/>
    </w:p>
    <w:p w:rsidR="00911208" w:rsidRDefault="000E77D9" w:rsidP="00911208">
      <w:r>
        <w:t>Logging, also referred to as tracing, is recording of runtime information at specified positions / stages within the code. During the execution of a process multiple messages are collected and saved in a file for later use.</w:t>
      </w:r>
    </w:p>
    <w:p w:rsidR="000E77D9" w:rsidRDefault="000B00DE" w:rsidP="00911208">
      <w:r>
        <w:t>When troubleshooting runtime issues tracing represents an essential part of information that helps you to uncover a process flow as well as information passed along, aiming to help you understand what happened when and why.</w:t>
      </w:r>
    </w:p>
    <w:p w:rsidR="000B00DE" w:rsidRDefault="000B00DE" w:rsidP="00911208">
      <w:r>
        <w:t>The quality of logging or tracing depends on the developer that implemented tracing. The better his code was documented, yet not flooding with unnecessary information, the easier it will be to find and fix an issue discovered during execution.</w:t>
      </w:r>
    </w:p>
    <w:p w:rsidR="000B00DE" w:rsidRDefault="000B00DE" w:rsidP="000B00DE">
      <w:pPr>
        <w:pStyle w:val="Heading3"/>
      </w:pPr>
      <w:r>
        <w:t>Architecture</w:t>
      </w:r>
    </w:p>
    <w:p w:rsidR="000B00DE" w:rsidRDefault="000B00DE" w:rsidP="000B00DE">
      <w:r>
        <w:t>Logging consist out of three main components.</w:t>
      </w:r>
    </w:p>
    <w:p w:rsidR="000B00DE" w:rsidRPr="000B00DE" w:rsidRDefault="000B00DE" w:rsidP="000B00DE">
      <w:pPr>
        <w:pStyle w:val="Heading4"/>
      </w:pPr>
      <w:r>
        <w:t>Log Message</w:t>
      </w:r>
    </w:p>
    <w:p w:rsidR="000B00DE" w:rsidRDefault="000B00DE" w:rsidP="00911208">
      <w:r>
        <w:t>The log message is the object containing the information</w:t>
      </w:r>
      <w:r w:rsidR="00220CD7">
        <w:t xml:space="preserve">. </w:t>
      </w:r>
      <w:r>
        <w:t>Each message will be written to a file</w:t>
      </w:r>
    </w:p>
    <w:p w:rsidR="00220CD7" w:rsidRDefault="00220CD7" w:rsidP="00911208"/>
    <w:p w:rsidR="000B00DE" w:rsidRDefault="000B00DE" w:rsidP="000B00DE">
      <w:pPr>
        <w:pStyle w:val="Heading4"/>
      </w:pPr>
      <w:r>
        <w:t>Log File</w:t>
      </w:r>
    </w:p>
    <w:p w:rsidR="00220CD7" w:rsidRDefault="00220CD7">
      <w:r>
        <w:t>The log file is a binary file that contains a collection of log message objects. You can read from or write to a log file and an Event is raised when new messages are added. The log file is managed by another object, which represents the “interface” between user (developer) and the physical file.</w:t>
      </w:r>
    </w:p>
    <w:p w:rsidR="00220CD7" w:rsidRDefault="00220CD7"/>
    <w:p w:rsidR="00220CD7" w:rsidRDefault="00220CD7" w:rsidP="00220CD7">
      <w:pPr>
        <w:pStyle w:val="Heading4"/>
      </w:pPr>
      <w:r>
        <w:t>Trace Manager</w:t>
      </w:r>
    </w:p>
    <w:p w:rsidR="00220CD7" w:rsidRDefault="00220CD7" w:rsidP="00220CD7">
      <w:r>
        <w:t xml:space="preserve">The trace manager implements a trace interface and provides functionality to manage tracing. </w:t>
      </w:r>
    </w:p>
    <w:p w:rsidR="00220CD7" w:rsidRDefault="00220CD7" w:rsidP="00220CD7"/>
    <w:p w:rsidR="00220CD7" w:rsidRDefault="00220CD7" w:rsidP="00220CD7">
      <w:pPr>
        <w:pStyle w:val="Heading4"/>
      </w:pPr>
      <w:r>
        <w:t>GUI</w:t>
      </w:r>
    </w:p>
    <w:p w:rsidR="00220CD7" w:rsidRDefault="00220CD7" w:rsidP="00220CD7">
      <w:r>
        <w:t>In order to view the trace messages a GUI was created that allows you to open a file and display its contents.</w:t>
      </w:r>
    </w:p>
    <w:p w:rsidR="00220CD7" w:rsidRDefault="00220CD7" w:rsidP="00220CD7">
      <w:pPr>
        <w:pStyle w:val="Heading3"/>
      </w:pPr>
      <w:r>
        <w:t>How to use tracing</w:t>
      </w:r>
    </w:p>
    <w:p w:rsidR="00220CD7" w:rsidRDefault="00220CD7" w:rsidP="00220CD7">
      <w:r>
        <w:t xml:space="preserve">This section explains how to use tracing and where to set it. Each component </w:t>
      </w:r>
      <w:r w:rsidR="00A9142E">
        <w:t>will have its own log. As the trace manager was not implemented using the singleton pattern, you have to make sure it’s instantiated once per component only.</w:t>
      </w:r>
    </w:p>
    <w:p w:rsidR="00A9142E" w:rsidRDefault="00A9142E" w:rsidP="00220CD7">
      <w:r>
        <w:t xml:space="preserve">Instantiate an object of the </w:t>
      </w:r>
      <w:proofErr w:type="spellStart"/>
      <w:r>
        <w:t>TraceManager</w:t>
      </w:r>
      <w:proofErr w:type="spellEnd"/>
      <w:r>
        <w:t xml:space="preserve"> class, providing it at least the log file name. A file with the name you specified will be created. If the file name was provided only, the path will be set the </w:t>
      </w:r>
      <w:proofErr w:type="spellStart"/>
      <w:r>
        <w:t>the</w:t>
      </w:r>
      <w:proofErr w:type="spellEnd"/>
      <w:r>
        <w:t xml:space="preserve"> application data path specified by the OS. Further, each path will be added a folder with today’s date. Whenever a day is over, a new folder with the current date is created. This ensures, that all logs will remain in the same folder ordered by date.</w:t>
      </w:r>
    </w:p>
    <w:p w:rsidR="00ED6F7F" w:rsidRDefault="00ED6F7F" w:rsidP="00220CD7">
      <w:r>
        <w:lastRenderedPageBreak/>
        <w:t xml:space="preserve">Once the object is created you have to register a “Component”. This is required to set the global trace level, which is configured in the </w:t>
      </w:r>
      <w:proofErr w:type="spellStart"/>
      <w:r>
        <w:t>trace.cfg</w:t>
      </w:r>
      <w:proofErr w:type="spellEnd"/>
      <w:r>
        <w:t xml:space="preserve"> file</w:t>
      </w:r>
      <w:r w:rsidR="00186600">
        <w:t>, unless you specify another. The global trace level determines; which log messages will be written to the file or not.</w:t>
      </w:r>
    </w:p>
    <w:p w:rsidR="00186600" w:rsidRDefault="00186600" w:rsidP="00220CD7">
      <w:r>
        <w:t>This is done by comparing the log level of the log message, which you specified when instantiating it, with the one on the trace manager. If it is less or equal the message will be written. Using the trace level, you can structure what messages should appear anytime and which of the messages you may want to log on certain level only. Changing the trace level has a direct influence on the log’s file size.</w:t>
      </w:r>
    </w:p>
    <w:p w:rsidR="00186600" w:rsidRPr="00220CD7" w:rsidRDefault="00186600" w:rsidP="00220CD7">
      <w:r>
        <w:t>As soon as you registered the component you can start logging messages to the file. Once you are done logging and the component shuts down, dispose the trace manager, ensuring all logs messages to be flushed to file during shutdown. Trace Manager is caching messages. This is to reduce physical interrupts, by writing batches of log messages at a time rather than each message. NOTE: You can specify the cache size when instantiating the trace manager.</w:t>
      </w:r>
      <w:bookmarkStart w:id="39" w:name="_GoBack"/>
      <w:bookmarkEnd w:id="39"/>
    </w:p>
    <w:p w:rsidR="00911208" w:rsidRPr="00220CD7" w:rsidRDefault="00911208" w:rsidP="00220CD7">
      <w:pPr>
        <w:rPr>
          <w:color w:val="276E8B" w:themeColor="accent1" w:themeShade="BF"/>
          <w:spacing w:val="10"/>
        </w:rPr>
      </w:pPr>
      <w:r>
        <w:br w:type="page"/>
      </w:r>
    </w:p>
    <w:p w:rsidR="00911208" w:rsidRDefault="00911208" w:rsidP="00911208">
      <w:pPr>
        <w:pStyle w:val="Heading1"/>
      </w:pPr>
      <w:r>
        <w:lastRenderedPageBreak/>
        <w:t>Design</w:t>
      </w:r>
    </w:p>
    <w:p w:rsidR="00911208" w:rsidRDefault="00911208" w:rsidP="00911208"/>
    <w:p w:rsidR="00911208" w:rsidRDefault="00911208" w:rsidP="00911208">
      <w:pPr>
        <w:pStyle w:val="Heading2"/>
      </w:pPr>
      <w:r>
        <w:t>Frontend</w:t>
      </w:r>
    </w:p>
    <w:p w:rsidR="00911208" w:rsidRDefault="00911208" w:rsidP="00911208"/>
    <w:p w:rsidR="00911208" w:rsidRDefault="00911208" w:rsidP="00911208">
      <w:pPr>
        <w:pStyle w:val="Heading3"/>
      </w:pPr>
      <w:r>
        <w:t>Interactions</w:t>
      </w:r>
    </w:p>
    <w:p w:rsidR="00911208" w:rsidRDefault="00911208" w:rsidP="00911208"/>
    <w:p w:rsidR="00911208" w:rsidRPr="00911208" w:rsidRDefault="00911208" w:rsidP="00911208">
      <w:pPr>
        <w:pStyle w:val="Heading4"/>
      </w:pPr>
      <w:r>
        <w:t>Interfaces / Abstract Classes</w:t>
      </w:r>
    </w:p>
    <w:p w:rsidR="00911208" w:rsidRPr="00911208" w:rsidRDefault="00911208" w:rsidP="00911208"/>
    <w:p w:rsidR="00911208" w:rsidRDefault="00911208" w:rsidP="00911208">
      <w:pPr>
        <w:pStyle w:val="Heading4"/>
      </w:pPr>
      <w:r>
        <w:t>Project</w:t>
      </w:r>
    </w:p>
    <w:p w:rsidR="00911208" w:rsidRDefault="00911208" w:rsidP="00911208"/>
    <w:p w:rsidR="00911208" w:rsidRPr="00911208" w:rsidRDefault="00911208" w:rsidP="00911208">
      <w:pPr>
        <w:pStyle w:val="Heading4"/>
      </w:pPr>
      <w:r>
        <w:t>Chat</w:t>
      </w:r>
    </w:p>
    <w:p w:rsidR="00911208" w:rsidRDefault="00911208" w:rsidP="00911208"/>
    <w:p w:rsidR="00911208" w:rsidRDefault="00911208" w:rsidP="00911208">
      <w:pPr>
        <w:pStyle w:val="Heading4"/>
      </w:pPr>
      <w:r>
        <w:t>Task</w:t>
      </w:r>
    </w:p>
    <w:p w:rsidR="00911208" w:rsidRDefault="00911208" w:rsidP="00911208"/>
    <w:p w:rsidR="00911208" w:rsidRDefault="00911208" w:rsidP="00911208">
      <w:pPr>
        <w:pStyle w:val="Heading4"/>
      </w:pPr>
      <w:r>
        <w:t>Poll</w:t>
      </w:r>
    </w:p>
    <w:p w:rsidR="00911208" w:rsidRDefault="00911208" w:rsidP="00911208"/>
    <w:p w:rsidR="00911208" w:rsidRDefault="00911208" w:rsidP="00911208">
      <w:pPr>
        <w:pStyle w:val="Heading4"/>
      </w:pPr>
      <w:r>
        <w:t>Accounting</w:t>
      </w:r>
    </w:p>
    <w:p w:rsidR="00911208" w:rsidRDefault="00911208" w:rsidP="00911208"/>
    <w:p w:rsidR="00911208" w:rsidRDefault="00911208" w:rsidP="00911208">
      <w:pPr>
        <w:pStyle w:val="Heading3"/>
      </w:pPr>
      <w:r>
        <w:t>Security</w:t>
      </w:r>
    </w:p>
    <w:p w:rsidR="00911208" w:rsidRDefault="00911208" w:rsidP="00911208"/>
    <w:p w:rsidR="00911208" w:rsidRDefault="00911208" w:rsidP="00911208">
      <w:pPr>
        <w:pStyle w:val="Heading3"/>
      </w:pPr>
      <w:r>
        <w:t>Logging</w:t>
      </w:r>
    </w:p>
    <w:p w:rsidR="000331A9" w:rsidRDefault="000331A9" w:rsidP="000331A9">
      <w:r>
        <w:t xml:space="preserve">This component, as names, serves logging purposes. Specifically, the aim for this component is to allow a developer to include trace messages, that document runtime behavior. </w:t>
      </w:r>
    </w:p>
    <w:p w:rsidR="000E7D6B" w:rsidRDefault="000331A9" w:rsidP="000331A9">
      <w:r>
        <w:t>Troubleshooting runtime issue can be bothersome and very time consuming. By adding trace messages along the code, documenting flow and outcomes, runtime analysis is easier and assists pin pointing the potential bug or error.</w:t>
      </w:r>
    </w:p>
    <w:p w:rsidR="000331A9" w:rsidRDefault="000E7D6B" w:rsidP="000331A9">
      <w:r>
        <w:t xml:space="preserve">The log messages are written periodically to a binary file, which can be used at a later time to investigate. The number of messages kept in memory before written to disk can be configured. Further each message is classified with a type and a level. On the other hand, each component can be configured to a certain log level. </w:t>
      </w:r>
      <w:r w:rsidR="000331A9">
        <w:t xml:space="preserve"> </w:t>
      </w:r>
      <w:r>
        <w:t xml:space="preserve">Messages </w:t>
      </w:r>
      <w:r>
        <w:lastRenderedPageBreak/>
        <w:t>that have a level less or equal to the component level specified will be traced only. This ensures that verbosity of logging can be reduced or even turned off.</w:t>
      </w:r>
    </w:p>
    <w:p w:rsidR="000331A9" w:rsidRPr="000331A9" w:rsidRDefault="000331A9" w:rsidP="000331A9"/>
    <w:p w:rsidR="00911208" w:rsidRDefault="00911208" w:rsidP="00911208"/>
    <w:p w:rsidR="00911208" w:rsidRDefault="00911208" w:rsidP="00911208">
      <w:pPr>
        <w:pStyle w:val="Heading2"/>
      </w:pPr>
      <w:r>
        <w:t>Backend</w:t>
      </w:r>
    </w:p>
    <w:p w:rsidR="00911208" w:rsidRDefault="00911208" w:rsidP="00911208"/>
    <w:p w:rsidR="00911208" w:rsidRDefault="00911208" w:rsidP="00911208">
      <w:pPr>
        <w:pStyle w:val="Heading3"/>
      </w:pPr>
      <w:r>
        <w:t>Web Service</w:t>
      </w:r>
    </w:p>
    <w:p w:rsidR="00911208" w:rsidRDefault="00911208" w:rsidP="00911208"/>
    <w:p w:rsidR="00911208" w:rsidRDefault="00911208" w:rsidP="00911208">
      <w:pPr>
        <w:pStyle w:val="Heading3"/>
      </w:pPr>
      <w:r>
        <w:t>Database</w:t>
      </w:r>
    </w:p>
    <w:p w:rsidR="00911208" w:rsidRDefault="00911208" w:rsidP="00911208"/>
    <w:p w:rsidR="00911208" w:rsidRDefault="00911208" w:rsidP="00911208">
      <w:pPr>
        <w:pStyle w:val="Heading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Heading1"/>
      </w:pPr>
      <w:r>
        <w:lastRenderedPageBreak/>
        <w:t>Testing</w:t>
      </w:r>
    </w:p>
    <w:p w:rsidR="00913869" w:rsidRDefault="00913869" w:rsidP="00913869"/>
    <w:p w:rsidR="00913869" w:rsidRDefault="00913869" w:rsidP="00913869">
      <w:pPr>
        <w:pStyle w:val="Heading2"/>
      </w:pPr>
      <w:r>
        <w:t>Frontend</w:t>
      </w:r>
    </w:p>
    <w:p w:rsidR="00913869" w:rsidRDefault="00913869" w:rsidP="00913869"/>
    <w:p w:rsidR="00913869" w:rsidRDefault="00913869" w:rsidP="00913869">
      <w:pPr>
        <w:pStyle w:val="Heading3"/>
      </w:pPr>
      <w:r>
        <w:t>Interactions</w:t>
      </w:r>
    </w:p>
    <w:p w:rsidR="00913869" w:rsidRDefault="00913869" w:rsidP="00913869"/>
    <w:p w:rsidR="00913869" w:rsidRPr="00911208" w:rsidRDefault="00913869" w:rsidP="00913869">
      <w:pPr>
        <w:pStyle w:val="Heading4"/>
      </w:pPr>
      <w:r>
        <w:t>Interfaces / Abstract Classes</w:t>
      </w:r>
    </w:p>
    <w:p w:rsidR="00913869" w:rsidRPr="00911208" w:rsidRDefault="00913869" w:rsidP="00913869"/>
    <w:p w:rsidR="00913869" w:rsidRDefault="00913869" w:rsidP="00913869">
      <w:pPr>
        <w:pStyle w:val="Heading4"/>
      </w:pPr>
      <w:r>
        <w:t>Project</w:t>
      </w:r>
    </w:p>
    <w:p w:rsidR="00913869" w:rsidRDefault="00913869" w:rsidP="00913869"/>
    <w:p w:rsidR="00913869" w:rsidRPr="00911208" w:rsidRDefault="00913869" w:rsidP="00913869">
      <w:pPr>
        <w:pStyle w:val="Heading4"/>
      </w:pPr>
      <w:r>
        <w:t>Chat</w:t>
      </w:r>
    </w:p>
    <w:p w:rsidR="00913869" w:rsidRDefault="00913869" w:rsidP="00913869"/>
    <w:p w:rsidR="00913869" w:rsidRDefault="00913869" w:rsidP="00913869">
      <w:pPr>
        <w:pStyle w:val="Heading4"/>
      </w:pPr>
      <w:r>
        <w:t>Task</w:t>
      </w:r>
    </w:p>
    <w:p w:rsidR="00913869" w:rsidRDefault="00913869" w:rsidP="00913869"/>
    <w:p w:rsidR="00913869" w:rsidRDefault="00913869" w:rsidP="00913869">
      <w:pPr>
        <w:pStyle w:val="Heading4"/>
      </w:pPr>
      <w:r>
        <w:t>Poll</w:t>
      </w:r>
    </w:p>
    <w:p w:rsidR="00913869" w:rsidRDefault="00913869" w:rsidP="00913869"/>
    <w:p w:rsidR="00913869" w:rsidRDefault="00913869" w:rsidP="00913869">
      <w:pPr>
        <w:pStyle w:val="Heading4"/>
      </w:pPr>
      <w:r>
        <w:t>Accounting</w:t>
      </w:r>
    </w:p>
    <w:p w:rsidR="00913869" w:rsidRDefault="00913869" w:rsidP="00913869"/>
    <w:p w:rsidR="00913869" w:rsidRDefault="00913869" w:rsidP="00913869">
      <w:pPr>
        <w:pStyle w:val="Heading3"/>
      </w:pPr>
      <w:r>
        <w:t>Security</w:t>
      </w:r>
    </w:p>
    <w:p w:rsidR="00913869" w:rsidRDefault="00913869" w:rsidP="00913869"/>
    <w:p w:rsidR="00913869" w:rsidRPr="00911208" w:rsidRDefault="00913869" w:rsidP="00913869">
      <w:pPr>
        <w:pStyle w:val="Heading3"/>
      </w:pPr>
      <w:r>
        <w:t>Logging</w:t>
      </w:r>
    </w:p>
    <w:p w:rsidR="00913869" w:rsidRDefault="00913869" w:rsidP="00913869"/>
    <w:p w:rsidR="00913869" w:rsidRDefault="00913869" w:rsidP="00913869">
      <w:pPr>
        <w:pStyle w:val="Heading2"/>
      </w:pPr>
      <w:r>
        <w:t>Backend</w:t>
      </w:r>
    </w:p>
    <w:p w:rsidR="00913869" w:rsidRDefault="00913869" w:rsidP="00913869"/>
    <w:p w:rsidR="00913869" w:rsidRDefault="00913869" w:rsidP="00913869">
      <w:pPr>
        <w:pStyle w:val="Heading3"/>
      </w:pPr>
      <w:r>
        <w:t>Web Service</w:t>
      </w:r>
    </w:p>
    <w:p w:rsidR="00913869" w:rsidRDefault="00913869" w:rsidP="00913869"/>
    <w:p w:rsidR="00913869" w:rsidRDefault="00913869" w:rsidP="00913869">
      <w:pPr>
        <w:pStyle w:val="Heading3"/>
      </w:pPr>
      <w:r>
        <w:t>Database</w:t>
      </w:r>
    </w:p>
    <w:p w:rsidR="00913869" w:rsidRDefault="00913869" w:rsidP="00913869"/>
    <w:p w:rsidR="00A451D3" w:rsidRDefault="00913869" w:rsidP="00B61FDF">
      <w:pPr>
        <w:pStyle w:val="Heading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Heading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Heading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Heading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Heading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eQuote"/>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eQuote"/>
        <w:ind w:left="720"/>
      </w:pPr>
      <w:r>
        <w:t>b) under the GNU GPL, with none of the additional permissions of this License applicable to that copy.</w:t>
      </w:r>
    </w:p>
    <w:p w:rsidR="008F0FEC" w:rsidRPr="008F0FEC" w:rsidRDefault="008F0FEC" w:rsidP="008F0FEC"/>
    <w:p w:rsidR="00F96AF1" w:rsidRDefault="00F96AF1" w:rsidP="008F0FEC">
      <w:pPr>
        <w:pStyle w:val="Heading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eQuote"/>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object code with a copy of the GNU GPL and this license document.</w:t>
      </w:r>
    </w:p>
    <w:p w:rsidR="008F0FEC" w:rsidRPr="008F0FEC" w:rsidRDefault="008F0FEC" w:rsidP="008F0FEC"/>
    <w:p w:rsidR="00F96AF1" w:rsidRDefault="00F96AF1" w:rsidP="008F0FEC">
      <w:pPr>
        <w:pStyle w:val="Heading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eQuote"/>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Combined Work with a copy of the GNU GPL and this license document.</w:t>
      </w:r>
    </w:p>
    <w:p w:rsidR="00F96AF1" w:rsidRDefault="00F96AF1" w:rsidP="00F96AF1"/>
    <w:p w:rsidR="00F96AF1" w:rsidRDefault="00F96AF1" w:rsidP="00F96AF1">
      <w:pPr>
        <w:pStyle w:val="IntenseQuote"/>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eQuote"/>
        <w:ind w:left="720"/>
      </w:pPr>
      <w:r>
        <w:t>d) Do one of the following:</w:t>
      </w:r>
    </w:p>
    <w:p w:rsidR="00F96AF1" w:rsidRPr="00CD5A7D" w:rsidRDefault="00F96AF1" w:rsidP="00F96AF1"/>
    <w:p w:rsidR="00F96AF1" w:rsidRDefault="00F96AF1" w:rsidP="00F96AF1">
      <w:pPr>
        <w:pStyle w:val="IntenseQuote"/>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eQuote"/>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eQuote"/>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Heading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eQuote"/>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eQuote"/>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Heading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2EF" w:rsidRDefault="00A132EF">
      <w:pPr>
        <w:spacing w:after="0" w:line="240" w:lineRule="auto"/>
      </w:pPr>
      <w:r>
        <w:separator/>
      </w:r>
    </w:p>
  </w:endnote>
  <w:endnote w:type="continuationSeparator" w:id="0">
    <w:p w:rsidR="00A132EF" w:rsidRDefault="00A1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CD7" w:rsidRDefault="00220CD7">
    <w:pPr>
      <w:pStyle w:val="Footer"/>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CD7" w:rsidRPr="00C77054" w:rsidRDefault="00220CD7"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186600">
                                <w:rPr>
                                  <w:b/>
                                  <w:bCs/>
                                  <w:noProof/>
                                  <w:color w:val="A6A6A6" w:themeColor="background1" w:themeShade="A6"/>
                                  <w:sz w:val="16"/>
                                  <w:szCs w:val="16"/>
                                </w:rPr>
                                <w:t>58</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186600">
                                <w:rPr>
                                  <w:b/>
                                  <w:bCs/>
                                  <w:noProof/>
                                  <w:color w:val="A6A6A6" w:themeColor="background1" w:themeShade="A6"/>
                                  <w:sz w:val="16"/>
                                  <w:szCs w:val="16"/>
                                </w:rPr>
                                <w:t>61</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220CD7" w:rsidRPr="00C77054" w:rsidRDefault="00220CD7"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220CD7" w:rsidRPr="00C77054" w:rsidRDefault="00220CD7"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186600">
                          <w:rPr>
                            <w:b/>
                            <w:bCs/>
                            <w:noProof/>
                            <w:color w:val="A6A6A6" w:themeColor="background1" w:themeShade="A6"/>
                            <w:sz w:val="16"/>
                            <w:szCs w:val="16"/>
                          </w:rPr>
                          <w:t>58</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186600">
                          <w:rPr>
                            <w:b/>
                            <w:bCs/>
                            <w:noProof/>
                            <w:color w:val="A6A6A6" w:themeColor="background1" w:themeShade="A6"/>
                            <w:sz w:val="16"/>
                            <w:szCs w:val="16"/>
                          </w:rPr>
                          <w:t>61</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220CD7" w:rsidRPr="00C77054" w:rsidRDefault="00220CD7"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220CD7" w:rsidRDefault="00220C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CD7" w:rsidRDefault="00220CD7">
    <w:pPr>
      <w:pStyle w:val="Footer"/>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CD7" w:rsidRPr="00C77054" w:rsidRDefault="00220CD7"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186600">
                            <w:rPr>
                              <w:b/>
                              <w:bCs/>
                              <w:noProof/>
                              <w:color w:val="A6A6A6" w:themeColor="background1" w:themeShade="A6"/>
                              <w:sz w:val="16"/>
                              <w:szCs w:val="16"/>
                            </w:rPr>
                            <w:t>59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186600">
                            <w:rPr>
                              <w:b/>
                              <w:bCs/>
                              <w:noProof/>
                              <w:color w:val="A6A6A6" w:themeColor="background1" w:themeShade="A6"/>
                              <w:sz w:val="16"/>
                              <w:szCs w:val="16"/>
                            </w:rPr>
                            <w:t>61</w:t>
                          </w:r>
                          <w:r w:rsidRPr="00C77054">
                            <w:rPr>
                              <w:b/>
                              <w:bCs/>
                              <w:color w:val="A6A6A6" w:themeColor="background1" w:themeShade="A6"/>
                              <w:sz w:val="16"/>
                              <w:szCs w:val="16"/>
                            </w:rPr>
                            <w:fldChar w:fldCharType="end"/>
                          </w:r>
                        </w:p>
                        <w:p w:rsidR="00220CD7" w:rsidRPr="00C77054" w:rsidRDefault="00220CD7"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1/20/2016 8:26:00 PM</w:t>
                          </w:r>
                          <w:r w:rsidRPr="00C77054">
                            <w:rPr>
                              <w:noProof/>
                              <w:color w:val="A6A6A6" w:themeColor="background1" w:themeShade="A6"/>
                              <w:sz w:val="16"/>
                              <w:szCs w:val="16"/>
                            </w:rPr>
                            <w:fldChar w:fldCharType="end"/>
                          </w:r>
                        </w:p>
                        <w:p w:rsidR="00220CD7" w:rsidRDefault="00220CD7">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220CD7" w:rsidRPr="00C77054" w:rsidRDefault="00220CD7"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186600">
                      <w:rPr>
                        <w:b/>
                        <w:bCs/>
                        <w:noProof/>
                        <w:color w:val="A6A6A6" w:themeColor="background1" w:themeShade="A6"/>
                        <w:sz w:val="16"/>
                        <w:szCs w:val="16"/>
                      </w:rPr>
                      <w:t>59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186600">
                      <w:rPr>
                        <w:b/>
                        <w:bCs/>
                        <w:noProof/>
                        <w:color w:val="A6A6A6" w:themeColor="background1" w:themeShade="A6"/>
                        <w:sz w:val="16"/>
                        <w:szCs w:val="16"/>
                      </w:rPr>
                      <w:t>61</w:t>
                    </w:r>
                    <w:r w:rsidRPr="00C77054">
                      <w:rPr>
                        <w:b/>
                        <w:bCs/>
                        <w:color w:val="A6A6A6" w:themeColor="background1" w:themeShade="A6"/>
                        <w:sz w:val="16"/>
                        <w:szCs w:val="16"/>
                      </w:rPr>
                      <w:fldChar w:fldCharType="end"/>
                    </w:r>
                  </w:p>
                  <w:p w:rsidR="00220CD7" w:rsidRPr="00C77054" w:rsidRDefault="00220CD7"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1/20/2016 8:26:00 PM</w:t>
                    </w:r>
                    <w:r w:rsidRPr="00C77054">
                      <w:rPr>
                        <w:noProof/>
                        <w:color w:val="A6A6A6" w:themeColor="background1" w:themeShade="A6"/>
                        <w:sz w:val="16"/>
                        <w:szCs w:val="16"/>
                      </w:rPr>
                      <w:fldChar w:fldCharType="end"/>
                    </w:r>
                  </w:p>
                  <w:p w:rsidR="00220CD7" w:rsidRDefault="00220CD7">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2EF" w:rsidRDefault="00A132EF">
      <w:pPr>
        <w:spacing w:after="0" w:line="240" w:lineRule="auto"/>
      </w:pPr>
      <w:r>
        <w:separator/>
      </w:r>
    </w:p>
  </w:footnote>
  <w:footnote w:type="continuationSeparator" w:id="0">
    <w:p w:rsidR="00A132EF" w:rsidRDefault="00A13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CD7" w:rsidRDefault="00220CD7">
    <w:pPr>
      <w:pStyle w:val="Header"/>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CD7" w:rsidRPr="000E77D9" w:rsidRDefault="00220CD7"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186600" w:rsidRPr="00186600">
                            <w:rPr>
                              <w:b/>
                              <w:bCs/>
                              <w:noProof/>
                              <w:color w:val="A6A6A6" w:themeColor="background1" w:themeShade="A6"/>
                              <w:sz w:val="16"/>
                              <w:szCs w:val="16"/>
                            </w:rPr>
                            <w:t>License</w:t>
                          </w:r>
                          <w:r w:rsidR="00186600">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0E77D9">
                            <w:rPr>
                              <w:color w:val="A6A6A6" w:themeColor="background1" w:themeShade="A6"/>
                              <w:sz w:val="16"/>
                              <w:szCs w:val="16"/>
                            </w:rPr>
                            <w:tab/>
                          </w:r>
                        </w:p>
                        <w:p w:rsidR="00220CD7" w:rsidRPr="000E77D9" w:rsidRDefault="00220CD7" w:rsidP="00FD5054">
                          <w:pPr>
                            <w:tabs>
                              <w:tab w:val="right" w:pos="9072"/>
                            </w:tabs>
                            <w:spacing w:after="0" w:line="240" w:lineRule="auto"/>
                            <w:rPr>
                              <w:color w:val="A6A6A6" w:themeColor="background1" w:themeShade="A6"/>
                              <w:sz w:val="16"/>
                              <w:szCs w:val="16"/>
                            </w:rPr>
                          </w:pPr>
                          <w:r w:rsidRPr="000E77D9">
                            <w:rPr>
                              <w:color w:val="A6A6A6" w:themeColor="background1" w:themeShade="A6"/>
                              <w:sz w:val="16"/>
                              <w:szCs w:val="16"/>
                            </w:rPr>
                            <w:tab/>
                          </w: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186600" w:rsidRPr="00186600">
                            <w:rPr>
                              <w:b/>
                              <w:bCs/>
                              <w:noProof/>
                              <w:color w:val="A6A6A6" w:themeColor="background1" w:themeShade="A6"/>
                              <w:sz w:val="16"/>
                              <w:szCs w:val="16"/>
                            </w:rPr>
                            <w:t>Additional</w:t>
                          </w:r>
                          <w:r w:rsidR="00186600">
                            <w:rPr>
                              <w:noProof/>
                              <w:color w:val="A6A6A6" w:themeColor="background1" w:themeShade="A6"/>
                              <w:sz w:val="16"/>
                              <w:szCs w:val="16"/>
                            </w:rPr>
                            <w:t xml:space="preserve"> Definitions</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220CD7" w:rsidRPr="000E77D9" w:rsidRDefault="00220CD7"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186600" w:rsidRPr="00186600">
                      <w:rPr>
                        <w:b/>
                        <w:bCs/>
                        <w:noProof/>
                        <w:color w:val="A6A6A6" w:themeColor="background1" w:themeShade="A6"/>
                        <w:sz w:val="16"/>
                        <w:szCs w:val="16"/>
                      </w:rPr>
                      <w:t>License</w:t>
                    </w:r>
                    <w:r w:rsidR="00186600">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0E77D9">
                      <w:rPr>
                        <w:color w:val="A6A6A6" w:themeColor="background1" w:themeShade="A6"/>
                        <w:sz w:val="16"/>
                        <w:szCs w:val="16"/>
                      </w:rPr>
                      <w:tab/>
                    </w:r>
                  </w:p>
                  <w:p w:rsidR="00220CD7" w:rsidRPr="000E77D9" w:rsidRDefault="00220CD7" w:rsidP="00FD5054">
                    <w:pPr>
                      <w:tabs>
                        <w:tab w:val="right" w:pos="9072"/>
                      </w:tabs>
                      <w:spacing w:after="0" w:line="240" w:lineRule="auto"/>
                      <w:rPr>
                        <w:color w:val="A6A6A6" w:themeColor="background1" w:themeShade="A6"/>
                        <w:sz w:val="16"/>
                        <w:szCs w:val="16"/>
                      </w:rPr>
                    </w:pPr>
                    <w:r w:rsidRPr="000E77D9">
                      <w:rPr>
                        <w:color w:val="A6A6A6" w:themeColor="background1" w:themeShade="A6"/>
                        <w:sz w:val="16"/>
                        <w:szCs w:val="16"/>
                      </w:rPr>
                      <w:tab/>
                    </w: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186600" w:rsidRPr="00186600">
                      <w:rPr>
                        <w:b/>
                        <w:bCs/>
                        <w:noProof/>
                        <w:color w:val="A6A6A6" w:themeColor="background1" w:themeShade="A6"/>
                        <w:sz w:val="16"/>
                        <w:szCs w:val="16"/>
                      </w:rPr>
                      <w:t>Additional</w:t>
                    </w:r>
                    <w:r w:rsidR="00186600">
                      <w:rPr>
                        <w:noProof/>
                        <w:color w:val="A6A6A6" w:themeColor="background1" w:themeShade="A6"/>
                        <w:sz w:val="16"/>
                        <w:szCs w:val="16"/>
                      </w:rPr>
                      <w:t xml:space="preserve"> Definitions</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220CD7" w:rsidRDefault="00220CD7">
                          <w:pPr>
                            <w:spacing w:after="0" w:line="240" w:lineRule="auto"/>
                            <w:jc w:val="right"/>
                            <w:rPr>
                              <w:color w:val="FFFFFF" w:themeColor="background1"/>
                            </w:rPr>
                          </w:pPr>
                          <w:r>
                            <w:fldChar w:fldCharType="begin"/>
                          </w:r>
                          <w:r>
                            <w:instrText xml:space="preserve"> PAGE   \* MERGEFORMAT </w:instrText>
                          </w:r>
                          <w:r>
                            <w:fldChar w:fldCharType="separate"/>
                          </w:r>
                          <w:r w:rsidR="00186600" w:rsidRPr="00186600">
                            <w:rPr>
                              <w:noProof/>
                              <w:color w:val="FFFFFF" w:themeColor="background1"/>
                            </w:rPr>
                            <w:t>58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220CD7" w:rsidRDefault="00220CD7">
                    <w:pPr>
                      <w:spacing w:after="0" w:line="240" w:lineRule="auto"/>
                      <w:jc w:val="right"/>
                      <w:rPr>
                        <w:color w:val="FFFFFF" w:themeColor="background1"/>
                      </w:rPr>
                    </w:pPr>
                    <w:r>
                      <w:fldChar w:fldCharType="begin"/>
                    </w:r>
                    <w:r>
                      <w:instrText xml:space="preserve"> PAGE   \* MERGEFORMAT </w:instrText>
                    </w:r>
                    <w:r>
                      <w:fldChar w:fldCharType="separate"/>
                    </w:r>
                    <w:r w:rsidR="00186600" w:rsidRPr="00186600">
                      <w:rPr>
                        <w:noProof/>
                        <w:color w:val="FFFFFF" w:themeColor="background1"/>
                      </w:rPr>
                      <w:t>58</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CD7" w:rsidRDefault="00220CD7">
    <w:pPr>
      <w:pStyle w:val="Header"/>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CD7" w:rsidRPr="00220CD7" w:rsidRDefault="00220CD7"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186600">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186600">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186600">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220CD7" w:rsidRPr="00220CD7" w:rsidRDefault="00220CD7"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186600" w:rsidRPr="00186600">
                            <w:rPr>
                              <w:b/>
                              <w:bCs/>
                              <w:noProof/>
                              <w:color w:val="A6A6A6" w:themeColor="background1" w:themeShade="A6"/>
                              <w:sz w:val="16"/>
                              <w:szCs w:val="16"/>
                            </w:rPr>
                            <w:t>Object</w:t>
                          </w:r>
                          <w:r w:rsidR="00186600">
                            <w:rPr>
                              <w:noProof/>
                              <w:color w:val="A6A6A6" w:themeColor="background1" w:themeShade="A6"/>
                              <w:sz w:val="16"/>
                              <w:szCs w:val="16"/>
                            </w:rPr>
                            <w:t xml:space="preserve"> Code Incorporating Material from Library Header Files</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220CD7" w:rsidRPr="00220CD7" w:rsidRDefault="00220CD7"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186600">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186600">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186600">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220CD7" w:rsidRPr="00220CD7" w:rsidRDefault="00220CD7"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186600" w:rsidRPr="00186600">
                      <w:rPr>
                        <w:b/>
                        <w:bCs/>
                        <w:noProof/>
                        <w:color w:val="A6A6A6" w:themeColor="background1" w:themeShade="A6"/>
                        <w:sz w:val="16"/>
                        <w:szCs w:val="16"/>
                      </w:rPr>
                      <w:t>Object</w:t>
                    </w:r>
                    <w:r w:rsidR="00186600">
                      <w:rPr>
                        <w:noProof/>
                        <w:color w:val="A6A6A6" w:themeColor="background1" w:themeShade="A6"/>
                        <w:sz w:val="16"/>
                        <w:szCs w:val="16"/>
                      </w:rPr>
                      <w:t xml:space="preserve"> Code Incorporating Material from Library Header Files</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220CD7" w:rsidRDefault="00220CD7">
                          <w:pPr>
                            <w:spacing w:after="0" w:line="240" w:lineRule="auto"/>
                            <w:rPr>
                              <w:color w:val="FFFFFF" w:themeColor="background1"/>
                            </w:rPr>
                          </w:pPr>
                          <w:r>
                            <w:fldChar w:fldCharType="begin"/>
                          </w:r>
                          <w:r>
                            <w:instrText xml:space="preserve"> PAGE   \* MERGEFORMAT </w:instrText>
                          </w:r>
                          <w:r>
                            <w:fldChar w:fldCharType="separate"/>
                          </w:r>
                          <w:r w:rsidR="00186600" w:rsidRPr="00186600">
                            <w:rPr>
                              <w:noProof/>
                              <w:color w:val="FFFFFF" w:themeColor="background1"/>
                            </w:rPr>
                            <w:t>59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220CD7" w:rsidRDefault="00220CD7">
                    <w:pPr>
                      <w:spacing w:after="0" w:line="240" w:lineRule="auto"/>
                      <w:rPr>
                        <w:color w:val="FFFFFF" w:themeColor="background1"/>
                      </w:rPr>
                    </w:pPr>
                    <w:r>
                      <w:fldChar w:fldCharType="begin"/>
                    </w:r>
                    <w:r>
                      <w:instrText xml:space="preserve"> PAGE   \* MERGEFORMAT </w:instrText>
                    </w:r>
                    <w:r>
                      <w:fldChar w:fldCharType="separate"/>
                    </w:r>
                    <w:r w:rsidR="00186600" w:rsidRPr="00186600">
                      <w:rPr>
                        <w:noProof/>
                        <w:color w:val="FFFFFF" w:themeColor="background1"/>
                      </w:rPr>
                      <w:t>59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331A9"/>
    <w:rsid w:val="00067863"/>
    <w:rsid w:val="00075A3D"/>
    <w:rsid w:val="00080903"/>
    <w:rsid w:val="00091052"/>
    <w:rsid w:val="000A7D24"/>
    <w:rsid w:val="000B00DE"/>
    <w:rsid w:val="000B0528"/>
    <w:rsid w:val="000D4C10"/>
    <w:rsid w:val="000E2097"/>
    <w:rsid w:val="000E77D9"/>
    <w:rsid w:val="000E7D6B"/>
    <w:rsid w:val="000F49C6"/>
    <w:rsid w:val="0012255F"/>
    <w:rsid w:val="00134F06"/>
    <w:rsid w:val="0013535C"/>
    <w:rsid w:val="001654F8"/>
    <w:rsid w:val="00172E49"/>
    <w:rsid w:val="00176DB3"/>
    <w:rsid w:val="00183D24"/>
    <w:rsid w:val="00186600"/>
    <w:rsid w:val="001E3C88"/>
    <w:rsid w:val="001F2499"/>
    <w:rsid w:val="00203BA7"/>
    <w:rsid w:val="00213E0A"/>
    <w:rsid w:val="00220CD7"/>
    <w:rsid w:val="002242F0"/>
    <w:rsid w:val="00250964"/>
    <w:rsid w:val="002519A5"/>
    <w:rsid w:val="0025418D"/>
    <w:rsid w:val="0026446A"/>
    <w:rsid w:val="00294331"/>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D14B2"/>
    <w:rsid w:val="007D1974"/>
    <w:rsid w:val="007F4CDC"/>
    <w:rsid w:val="007F7A7D"/>
    <w:rsid w:val="008033C2"/>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11208"/>
    <w:rsid w:val="00913869"/>
    <w:rsid w:val="00925315"/>
    <w:rsid w:val="00926299"/>
    <w:rsid w:val="009322B6"/>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132EF"/>
    <w:rsid w:val="00A32630"/>
    <w:rsid w:val="00A451D3"/>
    <w:rsid w:val="00A576D8"/>
    <w:rsid w:val="00A9142E"/>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44FF"/>
    <w:rsid w:val="00C05D40"/>
    <w:rsid w:val="00C11348"/>
    <w:rsid w:val="00C245A1"/>
    <w:rsid w:val="00C24F3D"/>
    <w:rsid w:val="00C305BD"/>
    <w:rsid w:val="00C4093C"/>
    <w:rsid w:val="00C41A98"/>
    <w:rsid w:val="00C57CBF"/>
    <w:rsid w:val="00C62761"/>
    <w:rsid w:val="00C66BE6"/>
    <w:rsid w:val="00C77054"/>
    <w:rsid w:val="00C90DA6"/>
    <w:rsid w:val="00C94CEC"/>
    <w:rsid w:val="00CD5A7D"/>
    <w:rsid w:val="00CF4717"/>
    <w:rsid w:val="00CF6265"/>
    <w:rsid w:val="00D10A81"/>
    <w:rsid w:val="00D31764"/>
    <w:rsid w:val="00D35EA0"/>
    <w:rsid w:val="00D82502"/>
    <w:rsid w:val="00D87F34"/>
    <w:rsid w:val="00DA2D6C"/>
    <w:rsid w:val="00DA3B7C"/>
    <w:rsid w:val="00DB4079"/>
    <w:rsid w:val="00DE68E3"/>
    <w:rsid w:val="00E01BEB"/>
    <w:rsid w:val="00E45B5A"/>
    <w:rsid w:val="00E742CA"/>
    <w:rsid w:val="00E80BCB"/>
    <w:rsid w:val="00E9562C"/>
    <w:rsid w:val="00EA77C6"/>
    <w:rsid w:val="00EB0E07"/>
    <w:rsid w:val="00ED6F7F"/>
    <w:rsid w:val="00EE2919"/>
    <w:rsid w:val="00EE4064"/>
    <w:rsid w:val="00F02070"/>
    <w:rsid w:val="00F305B0"/>
    <w:rsid w:val="00F66292"/>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EB661"/>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054"/>
  </w:style>
  <w:style w:type="paragraph" w:styleId="Heading1">
    <w:name w:val="heading 1"/>
    <w:basedOn w:val="Normal"/>
    <w:next w:val="Normal"/>
    <w:link w:val="Heading1Char"/>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D505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D50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0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05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FD5054"/>
    <w:rPr>
      <w:caps/>
      <w:spacing w:val="15"/>
      <w:shd w:val="clear" w:color="auto" w:fill="D4EAF3" w:themeFill="accent1" w:themeFillTint="33"/>
    </w:rPr>
  </w:style>
  <w:style w:type="character" w:customStyle="1" w:styleId="Heading3Char">
    <w:name w:val="Heading 3 Char"/>
    <w:basedOn w:val="DefaultParagraphFont"/>
    <w:link w:val="Heading3"/>
    <w:uiPriority w:val="9"/>
    <w:rsid w:val="00FD5054"/>
    <w:rPr>
      <w:caps/>
      <w:color w:val="1A495C" w:themeColor="accent1" w:themeShade="7F"/>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FD505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FD50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054"/>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FD5054"/>
    <w:rPr>
      <w:b/>
      <w:bCs/>
      <w:color w:val="3494BA" w:themeColor="accent1"/>
    </w:rPr>
  </w:style>
  <w:style w:type="character" w:styleId="SubtleEmphasis">
    <w:name w:val="Subtle Emphasis"/>
    <w:uiPriority w:val="19"/>
    <w:qFormat/>
    <w:rsid w:val="00FD5054"/>
    <w:rPr>
      <w:i/>
      <w:iCs/>
      <w:color w:val="1A495C" w:themeColor="accent1" w:themeShade="7F"/>
    </w:rPr>
  </w:style>
  <w:style w:type="character" w:styleId="Emphasis">
    <w:name w:val="Emphasis"/>
    <w:uiPriority w:val="20"/>
    <w:qFormat/>
    <w:rsid w:val="00FD5054"/>
    <w:rPr>
      <w:caps/>
      <w:color w:val="1A495C" w:themeColor="accent1" w:themeShade="7F"/>
      <w:spacing w:val="5"/>
    </w:rPr>
  </w:style>
  <w:style w:type="paragraph" w:styleId="Quote">
    <w:name w:val="Quote"/>
    <w:basedOn w:val="Normal"/>
    <w:next w:val="Normal"/>
    <w:link w:val="QuoteChar"/>
    <w:uiPriority w:val="29"/>
    <w:qFormat/>
    <w:rsid w:val="00FD5054"/>
    <w:rPr>
      <w:i/>
      <w:iCs/>
      <w:sz w:val="24"/>
      <w:szCs w:val="24"/>
    </w:rPr>
  </w:style>
  <w:style w:type="character" w:customStyle="1" w:styleId="QuoteChar">
    <w:name w:val="Quote Char"/>
    <w:basedOn w:val="DefaultParagraphFont"/>
    <w:link w:val="Quote"/>
    <w:uiPriority w:val="29"/>
    <w:rsid w:val="00FD5054"/>
    <w:rPr>
      <w:i/>
      <w:iCs/>
      <w:sz w:val="24"/>
      <w:szCs w:val="24"/>
    </w:rPr>
  </w:style>
  <w:style w:type="character" w:styleId="IntenseEmphasis">
    <w:name w:val="Intense Emphasis"/>
    <w:uiPriority w:val="21"/>
    <w:qFormat/>
    <w:rsid w:val="00FD5054"/>
    <w:rPr>
      <w:b/>
      <w:bCs/>
      <w:caps/>
      <w:color w:val="1A495C" w:themeColor="accent1" w:themeShade="7F"/>
      <w:spacing w:val="10"/>
    </w:rPr>
  </w:style>
  <w:style w:type="paragraph" w:styleId="IntenseQuote">
    <w:name w:val="Intense Quote"/>
    <w:basedOn w:val="Normal"/>
    <w:next w:val="Normal"/>
    <w:link w:val="IntenseQuoteChar"/>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eQuoteChar">
    <w:name w:val="Intense Quote Char"/>
    <w:basedOn w:val="DefaultParagraphFont"/>
    <w:link w:val="IntenseQuote"/>
    <w:uiPriority w:val="30"/>
    <w:rsid w:val="00FA083B"/>
    <w:rPr>
      <w:i/>
      <w:color w:val="A6A6A6" w:themeColor="background1" w:themeShade="A6"/>
      <w:szCs w:val="24"/>
    </w:rPr>
  </w:style>
  <w:style w:type="character" w:customStyle="1" w:styleId="Heading4Char">
    <w:name w:val="Heading 4 Char"/>
    <w:basedOn w:val="DefaultParagraphFont"/>
    <w:link w:val="Heading4"/>
    <w:uiPriority w:val="9"/>
    <w:rsid w:val="00FD5054"/>
    <w:rPr>
      <w:caps/>
      <w:color w:val="276E8B" w:themeColor="accent1" w:themeShade="BF"/>
      <w:spacing w:val="10"/>
    </w:rPr>
  </w:style>
  <w:style w:type="character" w:customStyle="1" w:styleId="Heading5Char">
    <w:name w:val="Heading 5 Char"/>
    <w:basedOn w:val="DefaultParagraphFont"/>
    <w:link w:val="Heading5"/>
    <w:uiPriority w:val="9"/>
    <w:rsid w:val="00FD5054"/>
    <w:rPr>
      <w:caps/>
      <w:color w:val="276E8B" w:themeColor="accent1" w:themeShade="BF"/>
      <w:spacing w:val="10"/>
    </w:rPr>
  </w:style>
  <w:style w:type="character" w:customStyle="1" w:styleId="Heading6Char">
    <w:name w:val="Heading 6 Char"/>
    <w:basedOn w:val="DefaultParagraphFont"/>
    <w:link w:val="Heading6"/>
    <w:uiPriority w:val="9"/>
    <w:rsid w:val="00FD5054"/>
    <w:rPr>
      <w:caps/>
      <w:color w:val="276E8B" w:themeColor="accent1" w:themeShade="BF"/>
      <w:spacing w:val="10"/>
    </w:rPr>
  </w:style>
  <w:style w:type="character" w:customStyle="1" w:styleId="Heading7Char">
    <w:name w:val="Heading 7 Char"/>
    <w:basedOn w:val="DefaultParagraphFont"/>
    <w:link w:val="Heading7"/>
    <w:uiPriority w:val="9"/>
    <w:semiHidden/>
    <w:rsid w:val="00FD5054"/>
    <w:rPr>
      <w:caps/>
      <w:color w:val="276E8B" w:themeColor="accent1" w:themeShade="BF"/>
      <w:spacing w:val="10"/>
    </w:rPr>
  </w:style>
  <w:style w:type="character" w:customStyle="1" w:styleId="Heading8Char">
    <w:name w:val="Heading 8 Char"/>
    <w:basedOn w:val="DefaultParagraphFont"/>
    <w:link w:val="Heading8"/>
    <w:uiPriority w:val="9"/>
    <w:semiHidden/>
    <w:rsid w:val="00FD5054"/>
    <w:rPr>
      <w:caps/>
      <w:spacing w:val="10"/>
      <w:sz w:val="18"/>
      <w:szCs w:val="18"/>
    </w:rPr>
  </w:style>
  <w:style w:type="character" w:customStyle="1" w:styleId="Heading9Char">
    <w:name w:val="Heading 9 Char"/>
    <w:basedOn w:val="DefaultParagraphFont"/>
    <w:link w:val="Heading9"/>
    <w:uiPriority w:val="9"/>
    <w:semiHidden/>
    <w:rsid w:val="00FD5054"/>
    <w:rPr>
      <w:i/>
      <w:iCs/>
      <w:caps/>
      <w:spacing w:val="10"/>
      <w:sz w:val="18"/>
      <w:szCs w:val="18"/>
    </w:rPr>
  </w:style>
  <w:style w:type="paragraph" w:styleId="NoSpacing">
    <w:name w:val="No Spacing"/>
    <w:link w:val="NoSpacingChar"/>
    <w:uiPriority w:val="1"/>
    <w:qFormat/>
    <w:rsid w:val="00FD5054"/>
    <w:pPr>
      <w:spacing w:after="0" w:line="240" w:lineRule="auto"/>
    </w:pPr>
  </w:style>
  <w:style w:type="character" w:styleId="BookTitle">
    <w:name w:val="Book Title"/>
    <w:uiPriority w:val="33"/>
    <w:qFormat/>
    <w:rsid w:val="00FD5054"/>
    <w:rPr>
      <w:b/>
      <w:bCs/>
      <w:i/>
      <w:iCs/>
      <w:spacing w:val="0"/>
    </w:rPr>
  </w:style>
  <w:style w:type="paragraph" w:styleId="Caption">
    <w:name w:val="caption"/>
    <w:basedOn w:val="Normal"/>
    <w:next w:val="Normal"/>
    <w:uiPriority w:val="35"/>
    <w:semiHidden/>
    <w:unhideWhenUsed/>
    <w:qFormat/>
    <w:rsid w:val="00FD5054"/>
    <w:rPr>
      <w:b/>
      <w:bCs/>
      <w:color w:val="276E8B" w:themeColor="accent1" w:themeShade="BF"/>
      <w:sz w:val="16"/>
      <w:szCs w:val="16"/>
    </w:rPr>
  </w:style>
  <w:style w:type="character" w:styleId="IntenseReference">
    <w:name w:val="Intense Reference"/>
    <w:uiPriority w:val="32"/>
    <w:qFormat/>
    <w:rsid w:val="00FD5054"/>
    <w:rPr>
      <w:b/>
      <w:bCs/>
      <w:i/>
      <w:iCs/>
      <w:caps/>
      <w:color w:val="3494BA" w:themeColor="accent1"/>
    </w:rPr>
  </w:style>
  <w:style w:type="character" w:customStyle="1" w:styleId="NoSpacingChar">
    <w:name w:val="No Spacing Char"/>
    <w:basedOn w:val="DefaultParagraphFont"/>
    <w:link w:val="NoSpacing"/>
    <w:uiPriority w:val="1"/>
  </w:style>
  <w:style w:type="character" w:styleId="Strong">
    <w:name w:val="Strong"/>
    <w:uiPriority w:val="22"/>
    <w:qFormat/>
    <w:rsid w:val="00FD5054"/>
    <w:rPr>
      <w:b/>
      <w:bCs/>
    </w:rPr>
  </w:style>
  <w:style w:type="paragraph" w:styleId="TOCHeading">
    <w:name w:val="TOC Heading"/>
    <w:basedOn w:val="Heading1"/>
    <w:next w:val="Normal"/>
    <w:uiPriority w:val="39"/>
    <w:unhideWhenUsed/>
    <w:qFormat/>
    <w:rsid w:val="00FD5054"/>
    <w:pPr>
      <w:outlineLvl w:val="9"/>
    </w:pPr>
  </w:style>
  <w:style w:type="paragraph" w:styleId="Header">
    <w:name w:val="header"/>
    <w:basedOn w:val="Normal"/>
    <w:link w:val="HeaderChar"/>
    <w:uiPriority w:val="99"/>
    <w:unhideWhenUsed/>
    <w:rsid w:val="00FA14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415"/>
  </w:style>
  <w:style w:type="paragraph" w:styleId="Footer">
    <w:name w:val="footer"/>
    <w:basedOn w:val="Normal"/>
    <w:link w:val="FooterChar"/>
    <w:uiPriority w:val="99"/>
    <w:unhideWhenUsed/>
    <w:rsid w:val="00FA14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415"/>
  </w:style>
  <w:style w:type="character" w:styleId="PlaceholderText">
    <w:name w:val="Placeholder Text"/>
    <w:basedOn w:val="DefaultParagraphFont"/>
    <w:uiPriority w:val="99"/>
    <w:semiHidden/>
    <w:rsid w:val="00F95F86"/>
    <w:rPr>
      <w:color w:val="808080"/>
    </w:rPr>
  </w:style>
  <w:style w:type="paragraph" w:styleId="TOC1">
    <w:name w:val="toc 1"/>
    <w:basedOn w:val="Normal"/>
    <w:next w:val="Normal"/>
    <w:autoRedefine/>
    <w:uiPriority w:val="39"/>
    <w:unhideWhenUsed/>
    <w:rsid w:val="00FD5054"/>
    <w:pPr>
      <w:spacing w:after="100"/>
    </w:pPr>
  </w:style>
  <w:style w:type="paragraph" w:styleId="TOC2">
    <w:name w:val="toc 2"/>
    <w:basedOn w:val="Normal"/>
    <w:next w:val="Normal"/>
    <w:autoRedefine/>
    <w:uiPriority w:val="39"/>
    <w:unhideWhenUsed/>
    <w:rsid w:val="00FD5054"/>
    <w:pPr>
      <w:spacing w:after="100"/>
      <w:ind w:left="200"/>
    </w:pPr>
  </w:style>
  <w:style w:type="paragraph" w:styleId="TOC3">
    <w:name w:val="toc 3"/>
    <w:basedOn w:val="Normal"/>
    <w:next w:val="Normal"/>
    <w:autoRedefine/>
    <w:uiPriority w:val="39"/>
    <w:unhideWhenUsed/>
    <w:rsid w:val="00FD5054"/>
    <w:pPr>
      <w:spacing w:after="100"/>
      <w:ind w:left="400"/>
    </w:pPr>
  </w:style>
  <w:style w:type="character" w:styleId="Hyperlink">
    <w:name w:val="Hyperlink"/>
    <w:basedOn w:val="DefaultParagraphFont"/>
    <w:uiPriority w:val="99"/>
    <w:unhideWhenUsed/>
    <w:rsid w:val="00FD5054"/>
    <w:rPr>
      <w:color w:val="6B9F25" w:themeColor="hyperlink"/>
      <w:u w:val="single"/>
    </w:rPr>
  </w:style>
  <w:style w:type="paragraph" w:styleId="BalloonText">
    <w:name w:val="Balloon Text"/>
    <w:basedOn w:val="Normal"/>
    <w:link w:val="BalloonTextChar"/>
    <w:uiPriority w:val="99"/>
    <w:semiHidden/>
    <w:unhideWhenUsed/>
    <w:rsid w:val="00B721F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fsf.org/"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cehold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95194"/>
    <w:rsid w:val="002D575A"/>
    <w:rsid w:val="002E2D5F"/>
    <w:rsid w:val="002F20FC"/>
    <w:rsid w:val="0034315A"/>
    <w:rsid w:val="003661E9"/>
    <w:rsid w:val="00407BB9"/>
    <w:rsid w:val="004332AC"/>
    <w:rsid w:val="00580870"/>
    <w:rsid w:val="0061102F"/>
    <w:rsid w:val="00651EE3"/>
    <w:rsid w:val="006C5412"/>
    <w:rsid w:val="006F070F"/>
    <w:rsid w:val="00877117"/>
    <w:rsid w:val="00964203"/>
    <w:rsid w:val="009C4802"/>
    <w:rsid w:val="00AA0EE3"/>
    <w:rsid w:val="00AD48CB"/>
    <w:rsid w:val="00B1029B"/>
    <w:rsid w:val="00BA0363"/>
    <w:rsid w:val="00C67318"/>
    <w:rsid w:val="00C80BA7"/>
    <w:rsid w:val="00CB78BB"/>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7CA66C-CDB3-4E1D-830D-5F9E70A8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62</Pages>
  <Words>8014</Words>
  <Characters>50491</Characters>
  <Application>Microsoft Office Word</Application>
  <DocSecurity>0</DocSecurity>
  <Lines>420</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Christian B. Sax</cp:lastModifiedBy>
  <cp:revision>53</cp:revision>
  <dcterms:created xsi:type="dcterms:W3CDTF">2015-11-30T10:04:00Z</dcterms:created>
  <dcterms:modified xsi:type="dcterms:W3CDTF">2016-01-20T20:32:00Z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