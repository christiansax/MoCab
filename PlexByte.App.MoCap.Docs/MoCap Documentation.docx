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80903" w:rsidRPr="00DE68E3" w:rsidRDefault="00080903">
                                      <w:pPr>
                                        <w:pStyle w:val="NoSpacing"/>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80903" w:rsidRDefault="00080903">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80903" w:rsidRDefault="00080903">
                                      <w:pPr>
                                        <w:pStyle w:val="NoSpacing"/>
                                        <w:spacing w:line="360" w:lineRule="auto"/>
                                        <w:rPr>
                                          <w:color w:val="FFFFFF" w:themeColor="background1"/>
                                        </w:rPr>
                                      </w:pPr>
                                      <w:r w:rsidRPr="00911208">
                                        <w:rPr>
                                          <w:color w:val="FFFFFF" w:themeColor="background1"/>
                                        </w:rPr>
                                        <w:t>PlexByte.com</w:t>
                                      </w:r>
                                    </w:p>
                                  </w:sdtContent>
                                </w:sdt>
                                <w:p w:rsidR="00080903" w:rsidRDefault="00080903">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80903" w:rsidRPr="00DE68E3" w:rsidRDefault="00080903">
                                <w:pPr>
                                  <w:pStyle w:val="NoSpacing"/>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80903" w:rsidRDefault="00080903">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80903" w:rsidRDefault="00080903">
                                <w:pPr>
                                  <w:pStyle w:val="NoSpacing"/>
                                  <w:spacing w:line="360" w:lineRule="auto"/>
                                  <w:rPr>
                                    <w:color w:val="FFFFFF" w:themeColor="background1"/>
                                  </w:rPr>
                                </w:pPr>
                                <w:r w:rsidRPr="00911208">
                                  <w:rPr>
                                    <w:color w:val="FFFFFF" w:themeColor="background1"/>
                                  </w:rPr>
                                  <w:t>PlexByte.com</w:t>
                                </w:r>
                              </w:p>
                            </w:sdtContent>
                          </w:sdt>
                          <w:p w:rsidR="00080903" w:rsidRDefault="00080903">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80903" w:rsidRDefault="00080903" w:rsidP="00F97BF9">
                                    <w:pPr>
                                      <w:pStyle w:val="NoSpacing"/>
                                      <w:rPr>
                                        <w:color w:val="FFFFFF" w:themeColor="background1"/>
                                        <w:sz w:val="72"/>
                                        <w:szCs w:val="72"/>
                                      </w:rPr>
                                    </w:pPr>
                                    <w:r>
                                      <w:rPr>
                                        <w:color w:val="FFFFFF" w:themeColor="background1"/>
                                        <w:sz w:val="72"/>
                                        <w:szCs w:val="72"/>
                                        <w:lang w:val="de-CH"/>
                                      </w:rPr>
                                      <w:t>Mobile Communication App</w:t>
                                    </w:r>
                                  </w:p>
                                </w:sdtContent>
                              </w:sdt>
                              <w:p w:rsidR="00080903" w:rsidRPr="00F97BF9" w:rsidRDefault="00080903" w:rsidP="00F97BF9">
                                <w:pPr>
                                  <w:pStyle w:val="NoSpacing"/>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80903" w:rsidRDefault="00080903" w:rsidP="00F97BF9">
                              <w:pPr>
                                <w:pStyle w:val="NoSpacing"/>
                                <w:rPr>
                                  <w:color w:val="FFFFFF" w:themeColor="background1"/>
                                  <w:sz w:val="72"/>
                                  <w:szCs w:val="72"/>
                                </w:rPr>
                              </w:pPr>
                              <w:r>
                                <w:rPr>
                                  <w:color w:val="FFFFFF" w:themeColor="background1"/>
                                  <w:sz w:val="72"/>
                                  <w:szCs w:val="72"/>
                                  <w:lang w:val="de-CH"/>
                                </w:rPr>
                                <w:t>Mobile Communication App</w:t>
                              </w:r>
                            </w:p>
                          </w:sdtContent>
                        </w:sdt>
                        <w:p w:rsidR="00080903" w:rsidRPr="00F97BF9" w:rsidRDefault="00080903" w:rsidP="00F97BF9">
                          <w:pPr>
                            <w:pStyle w:val="NoSpacing"/>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3348670"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80903">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80903">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080903">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080903">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r w:rsidR="00EE4064">
        <w:t xml:space="preserve">c#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3348671"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3348672"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341AD5" w:rsidP="000F49C6">
      <w:r w:rsidRPr="00341AD5">
        <w:rPr>
          <w:caps/>
          <w:noProof/>
          <w:lang w:val="de-CH" w:eastAsia="de-CH"/>
        </w:rPr>
        <w:lastRenderedPageBreak/>
        <w:drawing>
          <wp:inline distT="0" distB="0" distL="0" distR="0" wp14:anchorId="42F2E003" wp14:editId="7A88A655">
            <wp:extent cx="5943600" cy="4381107"/>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10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EE2919" w:rsidRDefault="00EE2919" w:rsidP="00EE2919"/>
    <w:p w:rsidR="00203BA7" w:rsidRDefault="00203BA7" w:rsidP="00203BA7">
      <w:pPr>
        <w:pStyle w:val="Heading4"/>
      </w:pPr>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6104812" cy="8658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81" cy="8683993"/>
                    </a:xfrm>
                    <a:prstGeom prst="rect">
                      <a:avLst/>
                    </a:prstGeom>
                    <a:noFill/>
                    <a:ln>
                      <a:noFill/>
                    </a:ln>
                  </pic:spPr>
                </pic:pic>
              </a:graphicData>
            </a:graphic>
          </wp:inline>
        </w:drawing>
      </w:r>
      <w:r w:rsidR="00BE2359">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Heading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Heading3"/>
      </w:pPr>
      <w:bookmarkStart w:id="20" w:name="_Poll"/>
      <w:bookmarkStart w:id="21" w:name="_Toc438507329"/>
      <w:bookmarkEnd w:id="20"/>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Heading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Default="00BC0624" w:rsidP="00BC0624">
      <w:pPr>
        <w:pStyle w:val="Heading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Heading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Heading3"/>
      </w:pPr>
      <w:bookmarkStart w:id="25" w:name="_Toc438507331"/>
      <w:r>
        <w:lastRenderedPageBreak/>
        <w:t>Accounting</w:t>
      </w:r>
      <w:bookmarkEnd w:id="25"/>
    </w:p>
    <w:p w:rsidR="00EE2919" w:rsidRDefault="00EE2919" w:rsidP="00EE2919"/>
    <w:p w:rsidR="0040306B" w:rsidRPr="00B5277D" w:rsidRDefault="0040306B" w:rsidP="00080903">
      <w:pPr>
        <w:pStyle w:val="Heading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Heading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Heading4"/>
      </w:pPr>
      <w:r>
        <w:t>Overview</w:t>
      </w:r>
    </w:p>
    <w:p w:rsidR="000F49C6" w:rsidRDefault="00341AD5" w:rsidP="000F49C6">
      <w:r w:rsidRPr="00341AD5">
        <w:rPr>
          <w:noProof/>
          <w:lang w:val="de-CH" w:eastAsia="de-CH"/>
        </w:rPr>
        <w:drawing>
          <wp:inline distT="0" distB="0" distL="0" distR="0" wp14:anchorId="2BF9B158" wp14:editId="251556E3">
            <wp:extent cx="5943600" cy="338415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4155"/>
                    </a:xfrm>
                    <a:prstGeom prst="rect">
                      <a:avLst/>
                    </a:prstGeom>
                    <a:noFill/>
                    <a:ln>
                      <a:noFill/>
                    </a:ln>
                  </pic:spPr>
                </pic:pic>
              </a:graphicData>
            </a:graphic>
          </wp:inline>
        </w:drawing>
      </w:r>
    </w:p>
    <w:p w:rsidR="000F49C6" w:rsidRDefault="00341AD5" w:rsidP="00080903">
      <w:pPr>
        <w:pStyle w:val="Heading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Heading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Heading4"/>
      </w:pPr>
      <w:r>
        <w:t>Sequence Diagram</w:t>
      </w:r>
    </w:p>
    <w:p w:rsidR="0089599B" w:rsidRDefault="0089599B" w:rsidP="000F49C6"/>
    <w:p w:rsidR="0089599B" w:rsidRDefault="0089599B" w:rsidP="000F49C6">
      <w:r w:rsidRPr="0089599B">
        <w:rPr>
          <w:noProof/>
          <w:lang w:val="de-CH" w:eastAsia="de-CH"/>
        </w:rPr>
        <w:lastRenderedPageBreak/>
        <w:drawing>
          <wp:inline distT="0" distB="0" distL="0" distR="0">
            <wp:extent cx="5943600" cy="697357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973572"/>
                    </a:xfrm>
                    <a:prstGeom prst="rect">
                      <a:avLst/>
                    </a:prstGeom>
                    <a:noFill/>
                    <a:ln>
                      <a:noFill/>
                    </a:ln>
                  </pic:spPr>
                </pic:pic>
              </a:graphicData>
            </a:graphic>
          </wp:inline>
        </w:drawing>
      </w:r>
    </w:p>
    <w:p w:rsidR="0089599B" w:rsidRDefault="0089599B"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BE2359">
      <w:pPr>
        <w:rPr>
          <w:caps/>
          <w:spacing w:val="15"/>
        </w:rPr>
      </w:pPr>
      <w:bookmarkStart w:id="26" w:name="_Admin"/>
      <w:bookmarkEnd w:id="26"/>
      <w:r>
        <w:br w:type="page"/>
      </w:r>
    </w:p>
    <w:p w:rsidR="0073235C" w:rsidRPr="0073235C" w:rsidRDefault="0073235C" w:rsidP="0073235C">
      <w:pPr>
        <w:pStyle w:val="Heading2"/>
      </w:pPr>
      <w:bookmarkStart w:id="27" w:name="_Toc438507332"/>
      <w:r>
        <w:lastRenderedPageBreak/>
        <w:t>Admin</w:t>
      </w:r>
      <w:r w:rsidR="00BE2359">
        <w:t xml:space="preserve"> Component</w:t>
      </w:r>
      <w:r w:rsidR="00646C3A">
        <w:t>s</w:t>
      </w:r>
      <w:bookmarkEnd w:id="27"/>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8" w:name="_Toc438507333"/>
      <w:r>
        <w:lastRenderedPageBreak/>
        <w:t>Settings</w:t>
      </w:r>
      <w:r w:rsidR="00BE2359">
        <w:t xml:space="preserve"> Component</w:t>
      </w:r>
      <w:bookmarkEnd w:id="28"/>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29" w:name="_Toc438507334"/>
      <w:r>
        <w:t>Use Cases</w:t>
      </w:r>
      <w:bookmarkEnd w:id="29"/>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0" w:name="_Toc438507335"/>
      <w:r>
        <w:lastRenderedPageBreak/>
        <w:t>UI Design</w:t>
      </w:r>
      <w:bookmarkEnd w:id="30"/>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1" w:name="_Toc438507336"/>
      <w:r>
        <w:lastRenderedPageBreak/>
        <w:t>Backend</w:t>
      </w:r>
      <w:r w:rsidR="0071450F">
        <w:t xml:space="preserve"> Components</w:t>
      </w:r>
      <w:bookmarkEnd w:id="31"/>
    </w:p>
    <w:p w:rsidR="00DA3B7C" w:rsidRPr="00DA3B7C" w:rsidRDefault="00DA3B7C" w:rsidP="00DA3B7C"/>
    <w:p w:rsidR="00EE2919" w:rsidRDefault="00EE2919" w:rsidP="00EE2919">
      <w:pPr>
        <w:pStyle w:val="Heading3"/>
      </w:pPr>
      <w:bookmarkStart w:id="32" w:name="_Toc438507337"/>
      <w:r>
        <w:t>Database Module</w:t>
      </w:r>
      <w:bookmarkEnd w:id="32"/>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080903">
      <w:pPr>
        <w:pStyle w:val="Heading5"/>
      </w:pPr>
      <w:r>
        <w:t>Views</w:t>
      </w:r>
    </w:p>
    <w:p w:rsidR="00BE2359" w:rsidRDefault="00BE2359">
      <w:pPr>
        <w:rPr>
          <w:caps/>
          <w:spacing w:val="15"/>
        </w:rPr>
      </w:pPr>
      <w:r>
        <w:br w:type="page"/>
      </w:r>
    </w:p>
    <w:p w:rsidR="00EE2919" w:rsidRDefault="00EE2919" w:rsidP="00EE2919">
      <w:pPr>
        <w:pStyle w:val="Heading2"/>
      </w:pPr>
      <w:bookmarkStart w:id="33" w:name="_Toc438507338"/>
      <w:r>
        <w:lastRenderedPageBreak/>
        <w:t>WebService</w:t>
      </w:r>
      <w:r w:rsidR="00727861">
        <w:t xml:space="preserve"> Component</w:t>
      </w:r>
      <w:r w:rsidR="00646C3A">
        <w:t>s</w:t>
      </w:r>
      <w:bookmarkEnd w:id="33"/>
    </w:p>
    <w:p w:rsidR="00EE2919" w:rsidRDefault="00EE2919" w:rsidP="00EE2919"/>
    <w:p w:rsidR="00EE2919" w:rsidRDefault="00EE2919" w:rsidP="00EE2919">
      <w:pPr>
        <w:pStyle w:val="Heading3"/>
      </w:pPr>
      <w:bookmarkStart w:id="34" w:name="_Toc438507339"/>
      <w:r>
        <w:t>Functions</w:t>
      </w:r>
      <w:bookmarkEnd w:id="34"/>
    </w:p>
    <w:p w:rsidR="00EE2919" w:rsidRDefault="00EE2919" w:rsidP="00EE2919"/>
    <w:p w:rsidR="00EE2919" w:rsidRDefault="00EE2919" w:rsidP="00EE2919">
      <w:pPr>
        <w:pStyle w:val="Heading3"/>
      </w:pPr>
      <w:bookmarkStart w:id="35" w:name="_Toc438507340"/>
      <w:r>
        <w:t>Bindings</w:t>
      </w:r>
      <w:bookmarkEnd w:id="35"/>
    </w:p>
    <w:p w:rsidR="0071450F" w:rsidRDefault="0071450F" w:rsidP="0071450F"/>
    <w:p w:rsidR="00BE2359" w:rsidRDefault="00BE2359">
      <w:pPr>
        <w:rPr>
          <w:caps/>
          <w:spacing w:val="15"/>
        </w:rPr>
      </w:pPr>
      <w:bookmarkStart w:id="36" w:name="_Security_Components"/>
      <w:bookmarkEnd w:id="36"/>
      <w:r>
        <w:br w:type="page"/>
      </w:r>
    </w:p>
    <w:p w:rsidR="0071450F" w:rsidRDefault="0071450F" w:rsidP="0071450F">
      <w:pPr>
        <w:pStyle w:val="Heading2"/>
      </w:pPr>
      <w:bookmarkStart w:id="37" w:name="_Toc438507341"/>
      <w:r>
        <w:lastRenderedPageBreak/>
        <w:t>Security Components</w:t>
      </w:r>
      <w:bookmarkEnd w:id="37"/>
    </w:p>
    <w:p w:rsidR="0071450F" w:rsidRDefault="0071450F" w:rsidP="0071450F"/>
    <w:p w:rsidR="00BE2359" w:rsidRDefault="00BE2359">
      <w:pPr>
        <w:rPr>
          <w:caps/>
          <w:spacing w:val="15"/>
        </w:rPr>
      </w:pPr>
      <w:r>
        <w:br w:type="page"/>
      </w:r>
    </w:p>
    <w:p w:rsidR="0071450F" w:rsidRDefault="0071450F" w:rsidP="0071450F">
      <w:pPr>
        <w:pStyle w:val="Heading2"/>
      </w:pPr>
      <w:bookmarkStart w:id="38" w:name="_Toc438507342"/>
      <w:bookmarkStart w:id="39" w:name="_GoBack"/>
      <w:bookmarkEnd w:id="39"/>
      <w:r>
        <w:lastRenderedPageBreak/>
        <w:t>Logging Components</w:t>
      </w:r>
      <w:bookmarkEnd w:id="38"/>
    </w:p>
    <w:p w:rsidR="00911208" w:rsidRDefault="00911208" w:rsidP="00911208"/>
    <w:p w:rsidR="00911208" w:rsidRDefault="00911208">
      <w:pPr>
        <w:rPr>
          <w:caps/>
          <w:color w:val="FFFFFF" w:themeColor="background1"/>
          <w:spacing w:val="15"/>
          <w:sz w:val="22"/>
          <w:szCs w:val="22"/>
        </w:rPr>
      </w:pPr>
      <w:r>
        <w:br w:type="page"/>
      </w:r>
    </w:p>
    <w:p w:rsidR="00911208" w:rsidRDefault="00911208" w:rsidP="00911208">
      <w:pPr>
        <w:pStyle w:val="Heading1"/>
      </w:pPr>
      <w:r>
        <w:lastRenderedPageBreak/>
        <w:t>Design</w:t>
      </w:r>
    </w:p>
    <w:p w:rsidR="00911208" w:rsidRDefault="00911208" w:rsidP="00911208"/>
    <w:p w:rsidR="00911208" w:rsidRDefault="00911208" w:rsidP="00911208">
      <w:pPr>
        <w:pStyle w:val="Heading2"/>
      </w:pPr>
      <w:r>
        <w:t>Frontend</w:t>
      </w:r>
    </w:p>
    <w:p w:rsidR="00911208" w:rsidRDefault="00911208" w:rsidP="00911208"/>
    <w:p w:rsidR="00911208" w:rsidRDefault="00911208" w:rsidP="00911208">
      <w:pPr>
        <w:pStyle w:val="Heading3"/>
      </w:pPr>
      <w:r>
        <w:t>Interactions</w:t>
      </w:r>
    </w:p>
    <w:p w:rsidR="00911208" w:rsidRDefault="00911208" w:rsidP="00911208"/>
    <w:p w:rsidR="00911208" w:rsidRPr="00911208" w:rsidRDefault="00911208" w:rsidP="00911208">
      <w:pPr>
        <w:pStyle w:val="Heading4"/>
      </w:pPr>
      <w:r>
        <w:t>Interfaces / Abstract Classes</w:t>
      </w:r>
    </w:p>
    <w:p w:rsidR="00911208" w:rsidRPr="00911208" w:rsidRDefault="00911208" w:rsidP="00911208"/>
    <w:p w:rsidR="00911208" w:rsidRDefault="00911208" w:rsidP="00911208">
      <w:pPr>
        <w:pStyle w:val="Heading4"/>
      </w:pPr>
      <w:r>
        <w:t>Project</w:t>
      </w:r>
    </w:p>
    <w:p w:rsidR="00911208" w:rsidRDefault="00911208" w:rsidP="00911208"/>
    <w:p w:rsidR="00911208" w:rsidRPr="00911208" w:rsidRDefault="00911208" w:rsidP="00911208">
      <w:pPr>
        <w:pStyle w:val="Heading4"/>
      </w:pPr>
      <w:r>
        <w:t>Chat</w:t>
      </w:r>
    </w:p>
    <w:p w:rsidR="00911208" w:rsidRDefault="00911208" w:rsidP="00911208"/>
    <w:p w:rsidR="00911208" w:rsidRDefault="00911208" w:rsidP="00911208">
      <w:pPr>
        <w:pStyle w:val="Heading4"/>
      </w:pPr>
      <w:r>
        <w:t>Task</w:t>
      </w:r>
    </w:p>
    <w:p w:rsidR="00911208" w:rsidRDefault="00911208" w:rsidP="00911208"/>
    <w:p w:rsidR="00911208" w:rsidRDefault="00911208" w:rsidP="00911208">
      <w:pPr>
        <w:pStyle w:val="Heading4"/>
      </w:pPr>
      <w:r>
        <w:t>Poll</w:t>
      </w:r>
    </w:p>
    <w:p w:rsidR="00911208" w:rsidRDefault="00911208" w:rsidP="00911208"/>
    <w:p w:rsidR="00911208" w:rsidRDefault="00911208" w:rsidP="00911208">
      <w:pPr>
        <w:pStyle w:val="Heading4"/>
      </w:pPr>
      <w:r>
        <w:t>Accounting</w:t>
      </w:r>
    </w:p>
    <w:p w:rsidR="00911208" w:rsidRDefault="00911208" w:rsidP="00911208"/>
    <w:p w:rsidR="00911208" w:rsidRDefault="00911208" w:rsidP="00911208">
      <w:pPr>
        <w:pStyle w:val="Heading3"/>
      </w:pPr>
      <w:r>
        <w:t>Security</w:t>
      </w:r>
    </w:p>
    <w:p w:rsidR="00911208" w:rsidRDefault="00911208" w:rsidP="00911208"/>
    <w:p w:rsidR="00911208" w:rsidRPr="00911208" w:rsidRDefault="00911208" w:rsidP="00911208">
      <w:pPr>
        <w:pStyle w:val="Heading3"/>
      </w:pPr>
      <w:r>
        <w:t>Logging</w:t>
      </w:r>
    </w:p>
    <w:p w:rsidR="00911208" w:rsidRDefault="00911208" w:rsidP="00911208"/>
    <w:p w:rsidR="00911208" w:rsidRDefault="00911208" w:rsidP="00911208">
      <w:pPr>
        <w:pStyle w:val="Heading2"/>
      </w:pPr>
      <w:r>
        <w:t>Backend</w:t>
      </w:r>
    </w:p>
    <w:p w:rsidR="00911208" w:rsidRDefault="00911208" w:rsidP="00911208"/>
    <w:p w:rsidR="00911208" w:rsidRDefault="00911208" w:rsidP="00911208">
      <w:pPr>
        <w:pStyle w:val="Heading3"/>
      </w:pPr>
      <w:r>
        <w:t>Web Service</w:t>
      </w:r>
    </w:p>
    <w:p w:rsidR="00911208" w:rsidRDefault="00911208" w:rsidP="00911208"/>
    <w:p w:rsidR="00911208" w:rsidRDefault="00911208" w:rsidP="00911208">
      <w:pPr>
        <w:pStyle w:val="Heading3"/>
      </w:pPr>
      <w:r>
        <w:t>Database</w:t>
      </w:r>
    </w:p>
    <w:p w:rsidR="00911208" w:rsidRDefault="00911208" w:rsidP="00911208"/>
    <w:p w:rsidR="00911208" w:rsidRDefault="00911208" w:rsidP="00911208">
      <w:pPr>
        <w:pStyle w:val="Heading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Heading1"/>
      </w:pPr>
      <w:r>
        <w:lastRenderedPageBreak/>
        <w:t>Testing</w:t>
      </w:r>
    </w:p>
    <w:p w:rsidR="00913869" w:rsidRDefault="00913869" w:rsidP="00913869"/>
    <w:p w:rsidR="00913869" w:rsidRDefault="00913869" w:rsidP="00913869">
      <w:pPr>
        <w:pStyle w:val="Heading2"/>
      </w:pPr>
      <w:r>
        <w:t>Frontend</w:t>
      </w:r>
    </w:p>
    <w:p w:rsidR="00913869" w:rsidRDefault="00913869" w:rsidP="00913869"/>
    <w:p w:rsidR="00913869" w:rsidRDefault="00913869" w:rsidP="00913869">
      <w:pPr>
        <w:pStyle w:val="Heading3"/>
      </w:pPr>
      <w:r>
        <w:t>Interactions</w:t>
      </w:r>
    </w:p>
    <w:p w:rsidR="00913869" w:rsidRDefault="00913869" w:rsidP="00913869"/>
    <w:p w:rsidR="00913869" w:rsidRPr="00911208" w:rsidRDefault="00913869" w:rsidP="00913869">
      <w:pPr>
        <w:pStyle w:val="Heading4"/>
      </w:pPr>
      <w:r>
        <w:t>Interfaces / Abstract Classes</w:t>
      </w:r>
    </w:p>
    <w:p w:rsidR="00913869" w:rsidRPr="00911208" w:rsidRDefault="00913869" w:rsidP="00913869"/>
    <w:p w:rsidR="00913869" w:rsidRDefault="00913869" w:rsidP="00913869">
      <w:pPr>
        <w:pStyle w:val="Heading4"/>
      </w:pPr>
      <w:r>
        <w:t>Project</w:t>
      </w:r>
    </w:p>
    <w:p w:rsidR="00913869" w:rsidRDefault="00913869" w:rsidP="00913869"/>
    <w:p w:rsidR="00913869" w:rsidRPr="00911208" w:rsidRDefault="00913869" w:rsidP="00913869">
      <w:pPr>
        <w:pStyle w:val="Heading4"/>
      </w:pPr>
      <w:r>
        <w:t>Chat</w:t>
      </w:r>
    </w:p>
    <w:p w:rsidR="00913869" w:rsidRDefault="00913869" w:rsidP="00913869"/>
    <w:p w:rsidR="00913869" w:rsidRDefault="00913869" w:rsidP="00913869">
      <w:pPr>
        <w:pStyle w:val="Heading4"/>
      </w:pPr>
      <w:r>
        <w:t>Task</w:t>
      </w:r>
    </w:p>
    <w:p w:rsidR="00913869" w:rsidRDefault="00913869" w:rsidP="00913869"/>
    <w:p w:rsidR="00913869" w:rsidRDefault="00913869" w:rsidP="00913869">
      <w:pPr>
        <w:pStyle w:val="Heading4"/>
      </w:pPr>
      <w:r>
        <w:t>Poll</w:t>
      </w:r>
    </w:p>
    <w:p w:rsidR="00913869" w:rsidRDefault="00913869" w:rsidP="00913869"/>
    <w:p w:rsidR="00913869" w:rsidRDefault="00913869" w:rsidP="00913869">
      <w:pPr>
        <w:pStyle w:val="Heading4"/>
      </w:pPr>
      <w:r>
        <w:t>Accounting</w:t>
      </w:r>
    </w:p>
    <w:p w:rsidR="00913869" w:rsidRDefault="00913869" w:rsidP="00913869"/>
    <w:p w:rsidR="00913869" w:rsidRDefault="00913869" w:rsidP="00913869">
      <w:pPr>
        <w:pStyle w:val="Heading3"/>
      </w:pPr>
      <w:r>
        <w:t>Security</w:t>
      </w:r>
    </w:p>
    <w:p w:rsidR="00913869" w:rsidRDefault="00913869" w:rsidP="00913869"/>
    <w:p w:rsidR="00913869" w:rsidRPr="00911208" w:rsidRDefault="00913869" w:rsidP="00913869">
      <w:pPr>
        <w:pStyle w:val="Heading3"/>
      </w:pPr>
      <w:r>
        <w:t>Logging</w:t>
      </w:r>
    </w:p>
    <w:p w:rsidR="00913869" w:rsidRDefault="00913869" w:rsidP="00913869"/>
    <w:p w:rsidR="00913869" w:rsidRDefault="00913869" w:rsidP="00913869">
      <w:pPr>
        <w:pStyle w:val="Heading2"/>
      </w:pPr>
      <w:r>
        <w:t>Backend</w:t>
      </w:r>
    </w:p>
    <w:p w:rsidR="00913869" w:rsidRDefault="00913869" w:rsidP="00913869"/>
    <w:p w:rsidR="00913869" w:rsidRDefault="00913869" w:rsidP="00913869">
      <w:pPr>
        <w:pStyle w:val="Heading3"/>
      </w:pPr>
      <w:r>
        <w:t>Web Service</w:t>
      </w:r>
    </w:p>
    <w:p w:rsidR="00913869" w:rsidRDefault="00913869" w:rsidP="00913869"/>
    <w:p w:rsidR="00913869" w:rsidRDefault="00913869" w:rsidP="00913869">
      <w:pPr>
        <w:pStyle w:val="Heading3"/>
      </w:pPr>
      <w:r>
        <w:t>Database</w:t>
      </w:r>
    </w:p>
    <w:p w:rsidR="00913869" w:rsidRDefault="00913869" w:rsidP="00913869"/>
    <w:p w:rsidR="00A451D3" w:rsidRDefault="00913869" w:rsidP="00B61FDF">
      <w:pPr>
        <w:pStyle w:val="Heading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331" w:rsidRDefault="00294331">
      <w:pPr>
        <w:spacing w:after="0" w:line="240" w:lineRule="auto"/>
      </w:pPr>
      <w:r>
        <w:separator/>
      </w:r>
    </w:p>
  </w:endnote>
  <w:endnote w:type="continuationSeparator" w:id="0">
    <w:p w:rsidR="00294331" w:rsidRDefault="00294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903" w:rsidRDefault="00080903">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903" w:rsidRPr="00C77054" w:rsidRDefault="00080903"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80903" w:rsidRPr="00C77054" w:rsidRDefault="00080903"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80903" w:rsidRPr="00C77054" w:rsidRDefault="00080903"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80903" w:rsidRPr="00C77054" w:rsidRDefault="00080903"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80903" w:rsidRDefault="00080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903" w:rsidRDefault="00080903">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903" w:rsidRPr="00C77054" w:rsidRDefault="00080903"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61</w:t>
                          </w:r>
                          <w:r w:rsidRPr="00C77054">
                            <w:rPr>
                              <w:b/>
                              <w:bCs/>
                              <w:color w:val="A6A6A6" w:themeColor="background1" w:themeShade="A6"/>
                              <w:sz w:val="16"/>
                              <w:szCs w:val="16"/>
                            </w:rPr>
                            <w:fldChar w:fldCharType="end"/>
                          </w:r>
                        </w:p>
                        <w:p w:rsidR="00080903" w:rsidRPr="00C77054" w:rsidRDefault="00080903"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1/t/jjjj 2:10:00 AM</w:t>
                          </w:r>
                          <w:r w:rsidRPr="00C77054">
                            <w:rPr>
                              <w:noProof/>
                              <w:color w:val="A6A6A6" w:themeColor="background1" w:themeShade="A6"/>
                              <w:sz w:val="16"/>
                              <w:szCs w:val="16"/>
                            </w:rPr>
                            <w:fldChar w:fldCharType="end"/>
                          </w:r>
                        </w:p>
                        <w:p w:rsidR="00080903" w:rsidRDefault="00080903">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80903" w:rsidRPr="00C77054" w:rsidRDefault="00080903"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F66292">
                      <w:rPr>
                        <w:b/>
                        <w:bCs/>
                        <w:noProof/>
                        <w:color w:val="A6A6A6" w:themeColor="background1" w:themeShade="A6"/>
                        <w:sz w:val="16"/>
                        <w:szCs w:val="16"/>
                      </w:rPr>
                      <w:t>61</w:t>
                    </w:r>
                    <w:r w:rsidRPr="00C77054">
                      <w:rPr>
                        <w:b/>
                        <w:bCs/>
                        <w:color w:val="A6A6A6" w:themeColor="background1" w:themeShade="A6"/>
                        <w:sz w:val="16"/>
                        <w:szCs w:val="16"/>
                      </w:rPr>
                      <w:fldChar w:fldCharType="end"/>
                    </w:r>
                  </w:p>
                  <w:p w:rsidR="00080903" w:rsidRPr="00C77054" w:rsidRDefault="00080903"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1/t/jjjj 2:10:00 AM</w:t>
                    </w:r>
                    <w:r w:rsidRPr="00C77054">
                      <w:rPr>
                        <w:noProof/>
                        <w:color w:val="A6A6A6" w:themeColor="background1" w:themeShade="A6"/>
                        <w:sz w:val="16"/>
                        <w:szCs w:val="16"/>
                      </w:rPr>
                      <w:fldChar w:fldCharType="end"/>
                    </w:r>
                  </w:p>
                  <w:p w:rsidR="00080903" w:rsidRDefault="00080903">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331" w:rsidRDefault="00294331">
      <w:pPr>
        <w:spacing w:after="0" w:line="240" w:lineRule="auto"/>
      </w:pPr>
      <w:r>
        <w:separator/>
      </w:r>
    </w:p>
  </w:footnote>
  <w:footnote w:type="continuationSeparator" w:id="0">
    <w:p w:rsidR="00294331" w:rsidRDefault="00294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903" w:rsidRDefault="00080903">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903" w:rsidRPr="00E01BEB" w:rsidRDefault="00080903"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F66292" w:rsidRPr="00F66292">
                            <w:rPr>
                              <w:b/>
                              <w:bCs/>
                              <w:noProof/>
                              <w:color w:val="A6A6A6" w:themeColor="background1" w:themeShade="A6"/>
                              <w:sz w:val="16"/>
                              <w:szCs w:val="16"/>
                            </w:rPr>
                            <w:t>License</w:t>
                          </w:r>
                          <w:r w:rsidR="00F66292">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E01BEB">
                            <w:rPr>
                              <w:color w:val="A6A6A6" w:themeColor="background1" w:themeShade="A6"/>
                              <w:sz w:val="16"/>
                              <w:szCs w:val="16"/>
                            </w:rPr>
                            <w:tab/>
                          </w:r>
                        </w:p>
                        <w:p w:rsidR="00080903" w:rsidRPr="00E01BEB" w:rsidRDefault="00080903" w:rsidP="00FD5054">
                          <w:pPr>
                            <w:tabs>
                              <w:tab w:val="right" w:pos="9072"/>
                            </w:tabs>
                            <w:spacing w:after="0" w:line="240" w:lineRule="auto"/>
                            <w:rPr>
                              <w:color w:val="A6A6A6" w:themeColor="background1" w:themeShade="A6"/>
                              <w:sz w:val="16"/>
                              <w:szCs w:val="16"/>
                            </w:rPr>
                          </w:pPr>
                          <w:r w:rsidRPr="00E01BEB">
                            <w:rPr>
                              <w:color w:val="A6A6A6" w:themeColor="background1" w:themeShade="A6"/>
                              <w:sz w:val="16"/>
                              <w:szCs w:val="16"/>
                            </w:rPr>
                            <w:tab/>
                          </w: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F66292" w:rsidRPr="00F66292">
                            <w:rPr>
                              <w:b/>
                              <w:bCs/>
                              <w:noProof/>
                              <w:color w:val="A6A6A6" w:themeColor="background1" w:themeShade="A6"/>
                              <w:sz w:val="16"/>
                              <w:szCs w:val="16"/>
                            </w:rPr>
                            <w:t>Combined</w:t>
                          </w:r>
                          <w:r w:rsidR="00F66292">
                            <w:rPr>
                              <w:noProof/>
                              <w:color w:val="A6A6A6" w:themeColor="background1" w:themeShade="A6"/>
                              <w:sz w:val="16"/>
                              <w:szCs w:val="16"/>
                            </w:rPr>
                            <w:t xml:space="preserve"> Libraries.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80903" w:rsidRPr="00E01BEB" w:rsidRDefault="00080903"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F66292" w:rsidRPr="00F66292">
                      <w:rPr>
                        <w:b/>
                        <w:bCs/>
                        <w:noProof/>
                        <w:color w:val="A6A6A6" w:themeColor="background1" w:themeShade="A6"/>
                        <w:sz w:val="16"/>
                        <w:szCs w:val="16"/>
                      </w:rPr>
                      <w:t>License</w:t>
                    </w:r>
                    <w:r w:rsidR="00F66292">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E01BEB">
                      <w:rPr>
                        <w:color w:val="A6A6A6" w:themeColor="background1" w:themeShade="A6"/>
                        <w:sz w:val="16"/>
                        <w:szCs w:val="16"/>
                      </w:rPr>
                      <w:tab/>
                    </w:r>
                  </w:p>
                  <w:p w:rsidR="00080903" w:rsidRPr="00E01BEB" w:rsidRDefault="00080903" w:rsidP="00FD5054">
                    <w:pPr>
                      <w:tabs>
                        <w:tab w:val="right" w:pos="9072"/>
                      </w:tabs>
                      <w:spacing w:after="0" w:line="240" w:lineRule="auto"/>
                      <w:rPr>
                        <w:color w:val="A6A6A6" w:themeColor="background1" w:themeShade="A6"/>
                        <w:sz w:val="16"/>
                        <w:szCs w:val="16"/>
                      </w:rPr>
                    </w:pPr>
                    <w:r w:rsidRPr="00E01BEB">
                      <w:rPr>
                        <w:color w:val="A6A6A6" w:themeColor="background1" w:themeShade="A6"/>
                        <w:sz w:val="16"/>
                        <w:szCs w:val="16"/>
                      </w:rPr>
                      <w:tab/>
                    </w: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F66292" w:rsidRPr="00F66292">
                      <w:rPr>
                        <w:b/>
                        <w:bCs/>
                        <w:noProof/>
                        <w:color w:val="A6A6A6" w:themeColor="background1" w:themeShade="A6"/>
                        <w:sz w:val="16"/>
                        <w:szCs w:val="16"/>
                      </w:rPr>
                      <w:t>Combined</w:t>
                    </w:r>
                    <w:r w:rsidR="00F66292">
                      <w:rPr>
                        <w:noProof/>
                        <w:color w:val="A6A6A6" w:themeColor="background1" w:themeShade="A6"/>
                        <w:sz w:val="16"/>
                        <w:szCs w:val="16"/>
                      </w:rPr>
                      <w:t xml:space="preserve"> Libraries.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80903" w:rsidRDefault="00080903">
                          <w:pPr>
                            <w:spacing w:after="0" w:line="240" w:lineRule="auto"/>
                            <w:jc w:val="right"/>
                            <w:rPr>
                              <w:color w:val="FFFFFF" w:themeColor="background1"/>
                            </w:rPr>
                          </w:pPr>
                          <w:r>
                            <w:fldChar w:fldCharType="begin"/>
                          </w:r>
                          <w:r>
                            <w:instrText xml:space="preserve"> PAGE   \* MERGEFORMAT </w:instrText>
                          </w:r>
                          <w:r>
                            <w:fldChar w:fldCharType="separate"/>
                          </w:r>
                          <w:r w:rsidR="00F66292" w:rsidRPr="00F66292">
                            <w:rPr>
                              <w:noProof/>
                              <w:color w:val="FFFFFF" w:themeColor="background1"/>
                            </w:rPr>
                            <w:t>60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80903" w:rsidRDefault="00080903">
                    <w:pPr>
                      <w:spacing w:after="0" w:line="240" w:lineRule="auto"/>
                      <w:jc w:val="right"/>
                      <w:rPr>
                        <w:color w:val="FFFFFF" w:themeColor="background1"/>
                      </w:rPr>
                    </w:pPr>
                    <w:r>
                      <w:fldChar w:fldCharType="begin"/>
                    </w:r>
                    <w:r>
                      <w:instrText xml:space="preserve"> PAGE   \* MERGEFORMAT </w:instrText>
                    </w:r>
                    <w:r>
                      <w:fldChar w:fldCharType="separate"/>
                    </w:r>
                    <w:r w:rsidR="00F66292" w:rsidRPr="00F66292">
                      <w:rPr>
                        <w:noProof/>
                        <w:color w:val="FFFFFF" w:themeColor="background1"/>
                      </w:rPr>
                      <w:t>60</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903" w:rsidRDefault="00080903">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903" w:rsidRPr="00911208" w:rsidRDefault="00080903"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F66292">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F66292">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F66292">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080903" w:rsidRPr="00911208" w:rsidRDefault="00080903"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F66292" w:rsidRPr="00F66292">
                            <w:rPr>
                              <w:b/>
                              <w:bCs/>
                              <w:noProof/>
                              <w:color w:val="A6A6A6" w:themeColor="background1" w:themeShade="A6"/>
                              <w:sz w:val="16"/>
                              <w:szCs w:val="16"/>
                            </w:rPr>
                            <w:t>Object</w:t>
                          </w:r>
                          <w:r w:rsidR="00F66292">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80903" w:rsidRPr="00911208" w:rsidRDefault="00080903"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F66292">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F66292">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F66292">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080903" w:rsidRPr="00911208" w:rsidRDefault="00080903"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F66292" w:rsidRPr="00F66292">
                      <w:rPr>
                        <w:b/>
                        <w:bCs/>
                        <w:noProof/>
                        <w:color w:val="A6A6A6" w:themeColor="background1" w:themeShade="A6"/>
                        <w:sz w:val="16"/>
                        <w:szCs w:val="16"/>
                      </w:rPr>
                      <w:t>Object</w:t>
                    </w:r>
                    <w:r w:rsidR="00F66292">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80903" w:rsidRDefault="00080903">
                          <w:pPr>
                            <w:spacing w:after="0" w:line="240" w:lineRule="auto"/>
                            <w:rPr>
                              <w:color w:val="FFFFFF" w:themeColor="background1"/>
                            </w:rPr>
                          </w:pPr>
                          <w:r>
                            <w:fldChar w:fldCharType="begin"/>
                          </w:r>
                          <w:r>
                            <w:instrText xml:space="preserve"> PAGE   \* MERGEFORMAT </w:instrText>
                          </w:r>
                          <w:r>
                            <w:fldChar w:fldCharType="separate"/>
                          </w:r>
                          <w:r w:rsidR="00F66292" w:rsidRPr="00F66292">
                            <w:rPr>
                              <w:noProof/>
                              <w:color w:val="FFFFFF" w:themeColor="background1"/>
                            </w:rPr>
                            <w:t>59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80903" w:rsidRDefault="00080903">
                    <w:pPr>
                      <w:spacing w:after="0" w:line="240" w:lineRule="auto"/>
                      <w:rPr>
                        <w:color w:val="FFFFFF" w:themeColor="background1"/>
                      </w:rPr>
                    </w:pPr>
                    <w:r>
                      <w:fldChar w:fldCharType="begin"/>
                    </w:r>
                    <w:r>
                      <w:instrText xml:space="preserve"> PAGE   \* MERGEFORMAT </w:instrText>
                    </w:r>
                    <w:r>
                      <w:fldChar w:fldCharType="separate"/>
                    </w:r>
                    <w:r w:rsidR="00F66292" w:rsidRPr="00F66292">
                      <w:rPr>
                        <w:noProof/>
                        <w:color w:val="FFFFFF" w:themeColor="background1"/>
                      </w:rPr>
                      <w:t>59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67863"/>
    <w:rsid w:val="00075A3D"/>
    <w:rsid w:val="00080903"/>
    <w:rsid w:val="00091052"/>
    <w:rsid w:val="000A7D24"/>
    <w:rsid w:val="000D4C10"/>
    <w:rsid w:val="000E2097"/>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5D40"/>
    <w:rsid w:val="00C11348"/>
    <w:rsid w:val="00C245A1"/>
    <w:rsid w:val="00C24F3D"/>
    <w:rsid w:val="00C305BD"/>
    <w:rsid w:val="00C4093C"/>
    <w:rsid w:val="00C57CBF"/>
    <w:rsid w:val="00C62761"/>
    <w:rsid w:val="00C66BE6"/>
    <w:rsid w:val="00C77054"/>
    <w:rsid w:val="00C90DA6"/>
    <w:rsid w:val="00C94CEC"/>
    <w:rsid w:val="00CD5A7D"/>
    <w:rsid w:val="00CF4717"/>
    <w:rsid w:val="00CF6265"/>
    <w:rsid w:val="00D10A81"/>
    <w:rsid w:val="00D31764"/>
    <w:rsid w:val="00D35EA0"/>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25FDB"/>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61102F"/>
    <w:rsid w:val="00651EE3"/>
    <w:rsid w:val="006C5412"/>
    <w:rsid w:val="006F070F"/>
    <w:rsid w:val="00877117"/>
    <w:rsid w:val="00964203"/>
    <w:rsid w:val="009C4802"/>
    <w:rsid w:val="00AA0EE3"/>
    <w:rsid w:val="00AD48CB"/>
    <w:rsid w:val="00B1029B"/>
    <w:rsid w:val="00BA0363"/>
    <w:rsid w:val="00C67318"/>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A827A8F5-57F1-4FDF-A975-2E7366CD2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62</Pages>
  <Words>7244</Words>
  <Characters>45638</Characters>
  <Application>Microsoft Office Word</Application>
  <DocSecurity>0</DocSecurity>
  <Lines>380</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Christian B. Sax</cp:lastModifiedBy>
  <cp:revision>46</cp:revision>
  <dcterms:created xsi:type="dcterms:W3CDTF">2015-11-30T10:04:00Z</dcterms:created>
  <dcterms:modified xsi:type="dcterms:W3CDTF">2016-01-03T16:51:00Z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